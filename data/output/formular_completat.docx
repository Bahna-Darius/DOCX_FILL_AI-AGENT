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t>2025-10-08</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t>1. Examinând documentaţia de atribuire, subsemnaţii, reprezentanţi ai ofertantului SC BestBuild  SRL,  ne  oferim  ca,  în conformitate</w:t>
        <w:tab/>
        <w:tab/>
        <w:t>(denumirea/numele ofertantului)</w:t>
      </w:r>
    </w:p>
    <w:p w14:paraId="49744491" w14:textId="77777777" w:rsidR="004E1E5C" w:rsidRPr="004415C8" w:rsidRDefault="004E1E5C" w:rsidP="004E1E5C">
      <w:pPr>
        <w:tabs>
          <w:tab w:val="left" w:pos="1593"/>
        </w:tabs>
        <w:jc w:val="both"/>
      </w:pPr>
      <w:r>
        <w:t>cu prevederile şi cerinţele cuprinse în documentaţia mai sus menţionată, să furnizăm  Scrisoare de garantie bancara nr 456/2025,</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t xml:space="preserve">pentru suma de o suta mii lei (100.000)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t xml:space="preserve"> platibilă după recepţia serviciilor, la care se adaugă taxa pe valoarea adaugată în valoare de nouazeci si cinci mii lei (95.000) lei.</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t>3. Ne angajăm să menţinem această ofertă valabilă pentru o durată de 90 (nouazeci)</w:t>
      </w:r>
    </w:p>
    <w:p w14:paraId="25B9641B" w14:textId="77777777" w:rsidR="004E1E5C" w:rsidRPr="004415C8" w:rsidRDefault="004E1E5C" w:rsidP="004E1E5C">
      <w:pPr>
        <w:tabs>
          <w:tab w:val="left" w:pos="1593"/>
        </w:tabs>
        <w:jc w:val="both"/>
      </w:pPr>
      <w:r>
        <w:t>2026-03-31 zile, respectiv până la data de _____________________________,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t>Data 2025-10-08/_____/_____</w:t>
      </w:r>
    </w:p>
    <w:p w14:paraId="557BACD1" w14:textId="77777777" w:rsidR="004E1E5C" w:rsidRPr="004415C8" w:rsidRDefault="004E1E5C" w:rsidP="004E1E5C">
      <w:pPr>
        <w:tabs>
          <w:tab w:val="left" w:pos="1593"/>
        </w:tabs>
        <w:ind w:firstLine="720"/>
        <w:jc w:val="center"/>
      </w:pPr>
      <w:r>
        <w:t>Maria Dobre, în calitate de ______________________, legal autorizat să semnez</w:t>
      </w:r>
    </w:p>
    <w:p w14:paraId="04A1B2B5" w14:textId="77777777" w:rsidR="004E1E5C" w:rsidRPr="004415C8" w:rsidRDefault="004E1E5C" w:rsidP="004E1E5C">
      <w:pPr>
        <w:tabs>
          <w:tab w:val="left" w:pos="1593"/>
        </w:tabs>
        <w:jc w:val="center"/>
      </w:pPr>
      <w:r>
        <w:t>oferta pentru şi în numele SC BestBuild  SRL.</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r>
        <w:t>Andrei Georgescu</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t>Subsemnatul, reprezentant împuternicit al SC BestBuild  SRL, Str. Lalelelor 10, Bucuresti (denumirea/numele şi sediul/adresa operatorului economic), declar pe propria răspundere, sub sancţiunea excluderii din procedură că mi-am îndeplinit obligaţiile privind plata impozitelor, taxelor sau a contribuţiilor la bugetul general consolidat în conformitate cu prevederile legale în vigoare în România*;</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t>* sau în ţara în care este stabilit Str. Lalelelor 10, Bucuresti</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r>
        <w:t>Andrei Georgescu</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t>Subsemnatul, reprezentant împuternicit al SC BestBuild  SRL, Str. Lalelelor 10, Bucuresti (denumirea/numele şi sediul/adresa operatorului economic), declar pe propria răspundere, sub sancţiunea excluderii din procedură, că în ultimii 3 ani:</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t xml:space="preserve">OPERATOR ECONOMIC </w:t>
        <w:tab/>
        <w:tab/>
        <w:tab/>
        <w:tab/>
        <w:tab/>
        <w:tab/>
        <w:tab/>
        <w:tab/>
        <w:t xml:space="preserve">  SC BestBuild  SRL</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t>1. Subsemnatul Andrei Georgescu, reprezentant împuternicit al _________________________________________, (denumirea/numele și sediul/adresa operatorului economic) în calitate de __________________________________________ (candidat/ofertant/ofertant asociat/terţ susţinător al candidatului/ofertantului__________________)  la procedura de ____________________________________________,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t>dl. CI seria AB nr 123456, CNP 1800101223344, eliberat de SPCEP Brasov la 2018-01-02, dna............................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t>2. Subsemnatul Andrei Georgescu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_________________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t>Către, 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t>Cu privire la procedura pentru atribuirea contractului „Servicii de consultanta IT”, denumirea contractului de achiziţie publică), noi ............. (denumirea terţului susţinător tehnic şi profesional), având sediul înregistrat la .......... .............(adresa terţului susţinător tehnic şi profesional), ne obligăm, în mod ferm, necondiţionat şi irevocabil, să punem la dispoziţia..............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t>În acest sens, ne obligăm în mod ferm, necondiţionat şi irevocabil, să punem la dispoziţia SC BestBuild  SRL (denumirea ofertantului/ grupului de operatori economici) resursele tehnice şi/sau profesionale de ................................................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t>Noi, SC Tert Support SRL (denumirea terţului susţinător tehnic şi profesional), declarăm că înţelegem să răspundem, în mod necondiţionat, faţă de autoritatea contractantă pentru neexecutarea oricărei obligaţii asumate de ....................... (denumire ofertant/ grup de operatori economici), în baza contractului de achiziţie publică, şi pentru care ................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t>Noi, SC Tert Support SRL (denumirea terţului susţinător tehnic şi profesional), declarăm ca înţelegem să renunţăm definitiv şi irevocabil la dreptul de a invoca orice excepţie de neexecutare, atât faţă de autoritatea contractantă, cât şi faţă de .................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t>Noi,SC Tert Support SRL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Autoritatea Contractanta X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t>………………2025-10-08</w:t>
        <w:tab/>
        <w:tab/>
        <w:tab/>
        <w:tab/>
        <w:tab/>
        <w:tab/>
        <w:t xml:space="preserve">                        ……………….</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r>
        <w:t>Andrei Georgescu</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t>Subsemnatul Maria Dobre [numele în clar al persoanei autorizate], reprezentant împuternicit al ________________________________ [denumirea/numele si sediul/adresa operatorului economic] 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tab/>
        <w:t>Subsemnatul, Andrei Georgescu.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t>Subsemnatul autorizez prin prezenta orice instituţie, societate comercială, bancă, alte persoane juridice să furnizeze informaţii reprezentanţilor autorizaţi ai Autoritatea Contractanta X [denumirea si adresa autoritaţii contractante] cu privire la orice aspect tehnic si financiar in legătură cu activitatea noastră.</w:t>
      </w:r>
    </w:p>
    <w:p w14:paraId="64B69462" w14:textId="77777777" w:rsidR="004E1E5C" w:rsidRPr="004415C8" w:rsidRDefault="004E1E5C" w:rsidP="004E1E5C">
      <w:pPr>
        <w:jc w:val="both"/>
        <w:rPr>
          <w:i/>
          <w:iCs/>
          <w:sz w:val="22"/>
          <w:szCs w:val="22"/>
        </w:rPr>
      </w:pPr>
      <w:r>
        <w:tab/>
        <w:t>Prezenta declaraţie este valabilă până la data de 2026-03-31[se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t xml:space="preserve">Data completării2025-10-08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r>
        <w:t>Andrei Georgescu</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r>
        <w:t>Subsemnatul, reprezentant împuternicit al SC BestBuild  SRL, Str. Lalelelor 10, Bucuresti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r>
        <w:t>Subsemnatul autorizez prin prezenta orice instituţie, societate comercială, bancă, alte persoane juridice să furnizeze informaţii reprezentanţilor autorizaţi ai Autoritatea Contractanta X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Operator economic</w:t>
            </w:r>
          </w:p>
          <w:p w14:paraId="4BB1767C" w14:textId="77777777" w:rsidR="0083376E" w:rsidRPr="004415C8" w:rsidRDefault="0083376E" w:rsidP="0083376E">
            <w:pPr>
              <w:tabs>
                <w:tab w:val="left" w:pos="1593"/>
              </w:tabs>
              <w:rPr>
                <w:b/>
                <w:bCs/>
              </w:rPr>
            </w:pPr>
            <w:r w:rsidRPr="004415C8">
              <w:rPr>
                <w:b/>
                <w:bCs/>
              </w:rPr>
              <w:t xml:space="preserve">                                                                          ................................</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Operator economic</w:t>
            </w:r>
          </w:p>
          <w:p w14:paraId="1D037907" w14:textId="77777777" w:rsidR="0083376E" w:rsidRPr="004415C8" w:rsidRDefault="0083376E" w:rsidP="0083376E">
            <w:pPr>
              <w:tabs>
                <w:tab w:val="left" w:pos="1593"/>
              </w:tabs>
              <w:rPr>
                <w:b/>
                <w:bCs/>
              </w:rPr>
            </w:pPr>
            <w:r w:rsidRPr="004415C8">
              <w:rPr>
                <w:b/>
                <w:bCs/>
              </w:rPr>
              <w:t xml:space="preserve">                                                                          ................................</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t xml:space="preserve">    SC BestBuild  SRL</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t>Către 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t>Cu privire la contractul de achiziţie publică Servicii de consultanta IT,</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t xml:space="preserve">încheiat între SC BestBuild  SRL , în calitate de contractant, şi __________________, în calitate de achizitor, ne obligăm prin prezenta să plătim în favoarea achizitorului, până la concurenţa sumei de _____________ reprezentând ______%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t>Prezenta garanţie este valabilă până la data de 2026-01-31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t>Parafată de Banca / societate de asigurare Banca Exemplu SA în ziua ______ luna ________ anul _____</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t>SC BestBuild  SRL, reprezentată prin ................................, în calitate de * ...........................</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t>ofertant reprezentată prin ..............................., în calitate de *..........................</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t>a) participarea la procedura de achiziţie publică organizată de Autoritatea Contractanta X ................................(denumire autoritate contractantă) pentru atribuirea acordului-cadru ......................................................................................(obiectul contractului)</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t>1. SC BestBuild  SRL</w:t>
      </w:r>
    </w:p>
    <w:p w14:paraId="3ED84263" w14:textId="77777777" w:rsidR="004F4C66" w:rsidRPr="004415C8" w:rsidRDefault="004F4C66" w:rsidP="004F4C66">
      <w:pPr>
        <w:tabs>
          <w:tab w:val="left" w:pos="1593"/>
        </w:tabs>
        <w:rPr>
          <w:i/>
          <w:iCs/>
          <w:lang w:val="es-ES"/>
        </w:rPr>
      </w:pPr>
      <w:r>
        <w:t>2. Str. Lalelelor 10, Bucuresti</w:t>
      </w:r>
    </w:p>
    <w:p w14:paraId="0977A84F" w14:textId="77777777" w:rsidR="004F4C66" w:rsidRPr="004415C8" w:rsidRDefault="004F4C66" w:rsidP="004F4C66">
      <w:pPr>
        <w:tabs>
          <w:tab w:val="left" w:pos="1593"/>
        </w:tabs>
        <w:rPr>
          <w:i/>
          <w:iCs/>
          <w:lang w:val="es-ES"/>
        </w:rPr>
      </w:pPr>
      <w:r w:rsidRPr="004415C8">
        <w:rPr>
          <w:i/>
          <w:iCs/>
          <w:lang w:val="es-ES"/>
        </w:rPr>
        <w:t>… ___________________________________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t>1. 60% SC Partener 1 SRL, 40% SC Partener 2 SRL % S.C. ___________________________</w:t>
      </w:r>
    </w:p>
    <w:p w14:paraId="5D003891" w14:textId="77777777" w:rsidR="004F4C66" w:rsidRPr="004415C8" w:rsidRDefault="004F4C66" w:rsidP="004F4C66">
      <w:pPr>
        <w:tabs>
          <w:tab w:val="left" w:pos="1593"/>
        </w:tabs>
        <w:rPr>
          <w:i/>
          <w:iCs/>
          <w:lang w:val="es-ES"/>
        </w:rPr>
      </w:pPr>
      <w:r>
        <w:t>2. 0.1% pe zi intarziere % S.C. ___________________________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t>1. 60% SC Partener 1 SRL, 40% SC Partener 2 SRL % S.C. ___________________________</w:t>
      </w:r>
    </w:p>
    <w:p w14:paraId="14E0FA6D" w14:textId="77777777" w:rsidR="004F4C66" w:rsidRPr="004415C8" w:rsidRDefault="004F4C66" w:rsidP="004F4C66">
      <w:pPr>
        <w:tabs>
          <w:tab w:val="left" w:pos="1593"/>
        </w:tabs>
        <w:rPr>
          <w:i/>
          <w:iCs/>
          <w:lang w:val="it-IT"/>
        </w:rPr>
      </w:pPr>
      <w:r>
        <w:t>2. 0.1% pe zi intarziere % S.C. ___________________________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t xml:space="preserve">4.1. Se împuterniceşte S.C. SC Partener 1 SRL,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t>4.2. Se împuterniceşte S.C. SC Partener 1 SRL, având calitatea de lider al asociaţiei pentru semnarea contractului în numele şi pentru asocierea constituită prin prezentul acord, în cazul 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t>6.1. Orice comunicare între părţi este valabil îndeplinită dacă se va face în scris şi va fi transmisă la adresa/adresele Str. Lalelelor 10, Bucuresti, prevăzute la art. .........</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t>Alte clauze:  lunar, in 30 zile de la factura</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t xml:space="preserve">          Prezentul acord a fost încheiat într-un număr de 2025-10-01 exemplare, câte unul pentru fiecare parte, astăzi ...........................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t>SC BestBuild  SRL</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t>SC BestBuild  SRL</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t>SC BestBuild  SRL</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t>SC BestBuild  SRL</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t>SC BestBuild  SRL, Str. Lalelelor 10, Bucuresti</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t>la contractul  nr. 45/2025 intre Autoritatea Contractanta X si SC BestBuild  SRL/________ încheiat între ______________________________</w:t>
      </w:r>
    </w:p>
    <w:p w14:paraId="52A360D6" w14:textId="77777777" w:rsidR="004F4C66" w:rsidRPr="004415C8" w:rsidRDefault="004F4C66" w:rsidP="004F4C66">
      <w:pPr>
        <w:tabs>
          <w:tab w:val="left" w:pos="1593"/>
        </w:tabs>
        <w:rPr>
          <w:i/>
          <w:iCs/>
        </w:rPr>
      </w:pPr>
      <w:r>
        <w:t>Servicii de mentenanta IT   (părţile contractante) privind furnizarea produselor _________________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t>Acest contract este încheiat între S.C. SC BestBuild  SRL cu sediul în __________________________</w:t>
      </w:r>
    </w:p>
    <w:p w14:paraId="5DF98A5C" w14:textId="77777777" w:rsidR="004F4C66" w:rsidRPr="004415C8" w:rsidRDefault="004F4C66" w:rsidP="004F4C66">
      <w:pPr>
        <w:tabs>
          <w:tab w:val="left" w:pos="1593"/>
        </w:tabs>
        <w:rPr>
          <w:i/>
          <w:iCs/>
        </w:rPr>
      </w:pPr>
      <w:r>
        <w:t>SC BestBuild  SRL, Str. Lalelelor 10, Bucuresti, 0212345678, 0212345679 (adresa,tel.,fax), reprezentată prin __________________ Director General şi</w:t>
      </w:r>
    </w:p>
    <w:p w14:paraId="493DE5B4" w14:textId="77777777" w:rsidR="004F4C66" w:rsidRPr="004415C8" w:rsidRDefault="004F4C66" w:rsidP="004F4C66">
      <w:pPr>
        <w:tabs>
          <w:tab w:val="left" w:pos="1593"/>
        </w:tabs>
        <w:rPr>
          <w:i/>
          <w:iCs/>
        </w:rPr>
      </w:pPr>
      <w:r>
        <w:t>SC BestBuild  SRL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t xml:space="preserve">S.C. SC BestBuild  SRL, Str. Lalelelor 10, Bucuresti, 0212345678, 0212345679 cu sediul în _________________________________ (adresa,tel.,fax)                                                     </w:t>
      </w:r>
    </w:p>
    <w:p w14:paraId="54CB15B5" w14:textId="77777777" w:rsidR="004F4C66" w:rsidRPr="004415C8" w:rsidRDefault="004F4C66" w:rsidP="004F4C66">
      <w:pPr>
        <w:tabs>
          <w:tab w:val="left" w:pos="1593"/>
        </w:tabs>
        <w:rPr>
          <w:i/>
          <w:iCs/>
        </w:rPr>
      </w:pPr>
      <w:r>
        <w:t>reprezentată prin Ionescu Mihai, Administrator Director General şi ____________________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t>Art.1. Suport tehnic, Administrare infrastructura ce fac obiectul prezentului contract sunt_________________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t>Vasile Ionescu</w:t>
      </w:r>
    </w:p>
    <w:p w14:paraId="337AEBEA" w14:textId="77777777" w:rsidR="004F4C66" w:rsidRPr="004415C8" w:rsidRDefault="004F4C66" w:rsidP="004F4C66">
      <w:pPr>
        <w:numPr>
          <w:ilvl w:val="0"/>
          <w:numId w:val="34"/>
        </w:numPr>
        <w:tabs>
          <w:tab w:val="left" w:pos="0"/>
          <w:tab w:val="left" w:pos="1593"/>
        </w:tabs>
        <w:rPr>
          <w:i/>
          <w:iCs/>
        </w:rPr>
      </w:pPr>
      <w:r>
        <w:t>2025-10-08.</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t>Art.2. Valoarea  150000 RON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t>- lunar, în termen de 150000 RON (zile) de la primirea de către contractantul general a facturii întocmite de subcontractant, contravaloarea ___________________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t>- plata lunar, in 30 zile de la factura se va face în limita asigurarii finanţării ______________________</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t>ANUNT 123 din 2025-09-15 de către beneficiarul __________________________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t xml:space="preserve">Art.4. Durata de execuţie a Servicii de consultanta IT este în                                                  </w:t>
        <w:tab/>
        <w:tab/>
        <w:tab/>
        <w:tab/>
        <w:tab/>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t>Art.5. Durata garantiei de buna executie este de Servicii de dezvoltare software luni si incepe de la data semnarii procesului verbal incheiat la terminarea _________________________________.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t>Art.7. Pentru nerespectarea termenului de finalizare a Servicii de dezvoltare software</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t>şi neîncadrarea din vina subcontractantului,  în durata de execuţie angajată de contractantul general în faţa beneficiarului, subcontractantul va plăti penalitati de 0.1% pe zi intarziere% pe zi întarziere din valoarea _____________________________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t>Pentru nerespectarea termenelor de plata prevazute la art.3., contractantul general va plătii penalitati de 0.05% pe zi intarziere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t>Art.8. Subcontractantul se angajează faţă de contractant cu aceleaşi obligaţii şi responsabilităţi pe care contractantul le are fata de autoritatea contractanta conform contractului Autoritatea Contractanta X.</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t>SC BestBuild  SRL                                                                   _________________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t xml:space="preserve">    SC BestBuild  SRL</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t>Catre Autoritatea Contractanta X, Str. Exemplu 123, Bucuresti</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t xml:space="preserve">    Cu privire la procedura pentru atribuirea contractului intitulat: „Servicii de consultanta IT”(se va completa cu denumirea obiectivului), cod CPV ........................... organizată de ....................................... în calitate de autoritate contractantă noi, _____________________________________________________,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t xml:space="preserve">Andrei Georgescu,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t>ne obligăm în mod irevocabil și neconditionat, față de ……….. sa plãtim suma de (în litere și în cifre) o suta mii lei (100.000),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t xml:space="preserve">a) ofertantul SC BestBuild  SRL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t xml:space="preserve">b) oferta sa fiind stabilita câștigãtoare, ofertantul SC BestBuild  SRLnu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t xml:space="preserve">c) oferta sa fiind stabilita câștigãtoare, ofertantul SC BestBuild  SRL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t xml:space="preserve">Prezenta garanție este valabila pana la data de2026-01-31 / ____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t>Parafata de Banca 2025-10-01 in ziua ______ luna ________ anul ____</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t>Subscrisa …………………………………………………………………. (nume/denumire), cu sediul în ……………………………..(adresa operatorului economic),  înmatriculata la Registrul Comerţului sub nr.…, CIF ……SC BestBuild SRL…, atribut fiscal ................, reprezentată prin ………………………, în calitate de ………………………………., împuternicim prin prezenta pe Dl/Dna ………………….……, domiciliat în ……………………………………………, identificat cu B.I./C.I. seria ……, nr. ………, CNP …………………………., eliberat de ……............................., la data de …………, având funcţia de ………………………………………………, să ne reprezinte la procedura de atribuire  ….........................(se va completa cu denumirea obiectivului), organizată de...................în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t>Data completării 2025-10-08</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tab/>
        <w:tab/>
        <w:tab/>
        <w:tab/>
        <w:tab/>
        <w:tab/>
        <w:t>SC BestBuild  SRL</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tab/>
        <w:tab/>
        <w:tab/>
        <w:tab/>
        <w:tab/>
        <w:t>reprezentată legal prin  Ionescu Mihai</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tab/>
        <w:tab/>
        <w:tab/>
        <w:tab/>
        <w:tab/>
        <w:tab/>
        <w:tab/>
        <w:t xml:space="preserve">SC BestBuild  SRL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___________________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nr._________data___________ora_____</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t>Către 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t>Ca urmare a anunţului/invitaţiei de participare nr. ANUNT 123 din 2025-09-15 din ______________, privind aplicarea procedurii de ____________________(denumire procedură) pentru atribuirea contractului _________________________________________(denumirea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t>noi SC BestBuild SRL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t>1. Documentul Scrisoare de garantie bancara nr 456/2025(tipul,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t>2. Pachetul/plicul sigilat şi marcat în mod vizibil, conţinând, în original şi într-un număr de 2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t>Data completării 2025-10-08</w:t>
        <w:tab/>
        <w:tab/>
        <w:tab/>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tab/>
        <w:tab/>
        <w:tab/>
        <w:tab/>
        <w:tab/>
        <w:tab/>
        <w:tab/>
        <w:tab/>
        <w:tab/>
        <w:t>Maria Dobre</w:t>
        <w:tab/>
        <w:tab/>
        <w:tab/>
        <w:tab/>
        <w:tab/>
        <w:tab/>
        <w:tab/>
        <w:tab/>
        <w:tab/>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