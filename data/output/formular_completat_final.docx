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752A" w14:textId="77777777" w:rsidR="004E1E5C" w:rsidRPr="00970A8B" w:rsidRDefault="004E1E5C" w:rsidP="004E1E5C">
      <w:pPr>
        <w:pStyle w:val="DefaultText"/>
        <w:ind w:left="720"/>
        <w:jc w:val="both"/>
        <w:rPr>
          <w:i/>
          <w:u w:val="single"/>
        </w:rPr>
      </w:pPr>
    </w:p>
    <w:p w14:paraId="32508DAC" w14:textId="77777777" w:rsidR="004E1E5C" w:rsidRPr="00970A8B" w:rsidRDefault="004E1E5C" w:rsidP="004E1E5C">
      <w:pPr>
        <w:pStyle w:val="DefaultText"/>
        <w:ind w:left="720"/>
        <w:jc w:val="both"/>
        <w:rPr>
          <w:i/>
          <w:u w:val="single"/>
        </w:rPr>
      </w:pPr>
    </w:p>
    <w:p w14:paraId="5757C8EA" w14:textId="77777777" w:rsidR="004E1E5C" w:rsidRPr="00970A8B" w:rsidRDefault="004E1E5C" w:rsidP="004E1E5C">
      <w:pPr>
        <w:pStyle w:val="DefaultText"/>
        <w:ind w:left="720"/>
        <w:jc w:val="both"/>
        <w:rPr>
          <w:i/>
          <w:u w:val="single"/>
        </w:rPr>
      </w:pPr>
    </w:p>
    <w:p w14:paraId="5DC39325" w14:textId="77777777" w:rsidR="00AE4F4C" w:rsidRDefault="00AE4F4C" w:rsidP="004E1E5C">
      <w:pPr>
        <w:tabs>
          <w:tab w:val="left" w:pos="1593"/>
        </w:tabs>
        <w:jc w:val="center"/>
        <w:rPr>
          <w:b/>
          <w:bCs/>
          <w:sz w:val="28"/>
          <w:szCs w:val="28"/>
        </w:rPr>
      </w:pPr>
    </w:p>
    <w:p w14:paraId="32F0DFFD" w14:textId="77777777" w:rsidR="00AE4F4C" w:rsidRDefault="00AE4F4C" w:rsidP="004E1E5C">
      <w:pPr>
        <w:tabs>
          <w:tab w:val="left" w:pos="1593"/>
        </w:tabs>
        <w:jc w:val="center"/>
        <w:rPr>
          <w:b/>
          <w:bCs/>
          <w:sz w:val="28"/>
          <w:szCs w:val="28"/>
        </w:rPr>
      </w:pPr>
    </w:p>
    <w:p w14:paraId="5DCDB5D0" w14:textId="77777777" w:rsidR="00AE4F4C" w:rsidRDefault="00AE4F4C" w:rsidP="004E1E5C">
      <w:pPr>
        <w:tabs>
          <w:tab w:val="left" w:pos="1593"/>
        </w:tabs>
        <w:jc w:val="center"/>
        <w:rPr>
          <w:b/>
          <w:bCs/>
          <w:sz w:val="28"/>
          <w:szCs w:val="28"/>
        </w:rPr>
      </w:pPr>
    </w:p>
    <w:p w14:paraId="37C4E2A6" w14:textId="77777777" w:rsidR="00AE4F4C" w:rsidRDefault="00AE4F4C" w:rsidP="004E1E5C">
      <w:pPr>
        <w:tabs>
          <w:tab w:val="left" w:pos="1593"/>
        </w:tabs>
        <w:jc w:val="center"/>
        <w:rPr>
          <w:b/>
          <w:bCs/>
          <w:sz w:val="28"/>
          <w:szCs w:val="28"/>
        </w:rPr>
      </w:pPr>
    </w:p>
    <w:p w14:paraId="1737DE56" w14:textId="77777777" w:rsidR="00AE4F4C" w:rsidRDefault="00AE4F4C" w:rsidP="004E1E5C">
      <w:pPr>
        <w:tabs>
          <w:tab w:val="left" w:pos="1593"/>
        </w:tabs>
        <w:jc w:val="center"/>
        <w:rPr>
          <w:b/>
          <w:bCs/>
          <w:sz w:val="28"/>
          <w:szCs w:val="28"/>
        </w:rPr>
      </w:pPr>
    </w:p>
    <w:p w14:paraId="55594F86" w14:textId="77777777" w:rsidR="00AE4F4C" w:rsidRDefault="00AE4F4C" w:rsidP="004E1E5C">
      <w:pPr>
        <w:tabs>
          <w:tab w:val="left" w:pos="1593"/>
        </w:tabs>
        <w:jc w:val="center"/>
        <w:rPr>
          <w:b/>
          <w:bCs/>
          <w:sz w:val="28"/>
          <w:szCs w:val="28"/>
        </w:rPr>
      </w:pPr>
    </w:p>
    <w:p w14:paraId="5E4CB00E" w14:textId="77777777" w:rsidR="00AE4F4C" w:rsidRDefault="00AE4F4C" w:rsidP="004E1E5C">
      <w:pPr>
        <w:tabs>
          <w:tab w:val="left" w:pos="1593"/>
        </w:tabs>
        <w:jc w:val="center"/>
        <w:rPr>
          <w:b/>
          <w:bCs/>
          <w:sz w:val="28"/>
          <w:szCs w:val="28"/>
        </w:rPr>
      </w:pPr>
    </w:p>
    <w:p w14:paraId="3F0AE3E6" w14:textId="77777777" w:rsidR="00AE4F4C" w:rsidRDefault="00AE4F4C" w:rsidP="004E1E5C">
      <w:pPr>
        <w:tabs>
          <w:tab w:val="left" w:pos="1593"/>
        </w:tabs>
        <w:jc w:val="center"/>
        <w:rPr>
          <w:b/>
          <w:bCs/>
          <w:sz w:val="28"/>
          <w:szCs w:val="28"/>
        </w:rPr>
      </w:pPr>
    </w:p>
    <w:p w14:paraId="1FD5CE17" w14:textId="77777777" w:rsidR="00AE4F4C" w:rsidRDefault="00AE4F4C" w:rsidP="004E1E5C">
      <w:pPr>
        <w:tabs>
          <w:tab w:val="left" w:pos="1593"/>
        </w:tabs>
        <w:jc w:val="center"/>
        <w:rPr>
          <w:b/>
          <w:bCs/>
          <w:sz w:val="28"/>
          <w:szCs w:val="28"/>
        </w:rPr>
      </w:pPr>
    </w:p>
    <w:p w14:paraId="68501288" w14:textId="77777777" w:rsidR="00AE4F4C" w:rsidRDefault="00AE4F4C" w:rsidP="004E1E5C">
      <w:pPr>
        <w:tabs>
          <w:tab w:val="left" w:pos="1593"/>
        </w:tabs>
        <w:jc w:val="center"/>
        <w:rPr>
          <w:b/>
          <w:bCs/>
          <w:sz w:val="28"/>
          <w:szCs w:val="28"/>
        </w:rPr>
      </w:pPr>
    </w:p>
    <w:p w14:paraId="62E3E4DD" w14:textId="77777777" w:rsidR="00AE4F4C" w:rsidRDefault="00AE4F4C" w:rsidP="004E1E5C">
      <w:pPr>
        <w:tabs>
          <w:tab w:val="left" w:pos="1593"/>
        </w:tabs>
        <w:jc w:val="center"/>
        <w:rPr>
          <w:b/>
          <w:bCs/>
          <w:sz w:val="28"/>
          <w:szCs w:val="28"/>
        </w:rPr>
      </w:pPr>
    </w:p>
    <w:p w14:paraId="5BCFDCFB" w14:textId="77777777" w:rsidR="00AE4F4C" w:rsidRDefault="00AE4F4C" w:rsidP="004E1E5C">
      <w:pPr>
        <w:tabs>
          <w:tab w:val="left" w:pos="1593"/>
        </w:tabs>
        <w:jc w:val="center"/>
        <w:rPr>
          <w:b/>
          <w:bCs/>
          <w:sz w:val="28"/>
          <w:szCs w:val="28"/>
        </w:rPr>
      </w:pPr>
    </w:p>
    <w:p w14:paraId="505D7C33" w14:textId="77777777" w:rsidR="00AE4F4C" w:rsidRPr="004415C8" w:rsidRDefault="007B37E3" w:rsidP="004E1E5C">
      <w:pPr>
        <w:tabs>
          <w:tab w:val="left" w:pos="1593"/>
        </w:tabs>
        <w:jc w:val="center"/>
        <w:rPr>
          <w:b/>
          <w:bCs/>
          <w:sz w:val="32"/>
          <w:szCs w:val="32"/>
        </w:rPr>
      </w:pPr>
      <w:r w:rsidRPr="004415C8">
        <w:rPr>
          <w:b/>
          <w:bCs/>
          <w:sz w:val="32"/>
          <w:szCs w:val="32"/>
        </w:rPr>
        <w:t>MODELE DE</w:t>
      </w:r>
      <w:r w:rsidR="004E1E5C" w:rsidRPr="004415C8">
        <w:rPr>
          <w:b/>
          <w:bCs/>
          <w:sz w:val="32"/>
          <w:szCs w:val="32"/>
        </w:rPr>
        <w:t xml:space="preserve"> FORMULARE </w:t>
      </w:r>
    </w:p>
    <w:p w14:paraId="2D728366" w14:textId="77777777" w:rsidR="00AE4F4C" w:rsidRPr="004415C8" w:rsidRDefault="00AE4F4C" w:rsidP="004E1E5C">
      <w:pPr>
        <w:tabs>
          <w:tab w:val="left" w:pos="1593"/>
        </w:tabs>
        <w:jc w:val="center"/>
        <w:rPr>
          <w:b/>
          <w:bCs/>
          <w:sz w:val="32"/>
          <w:szCs w:val="32"/>
        </w:rPr>
      </w:pPr>
    </w:p>
    <w:p w14:paraId="1D27B5DA" w14:textId="77777777" w:rsidR="004E1E5C" w:rsidRPr="004415C8" w:rsidRDefault="004E1E5C" w:rsidP="004E1E5C">
      <w:pPr>
        <w:tabs>
          <w:tab w:val="left" w:pos="1593"/>
        </w:tabs>
      </w:pPr>
      <w:bookmarkStart w:id="0" w:name="ln2nota"/>
    </w:p>
    <w:p w14:paraId="17781EDA" w14:textId="77777777" w:rsidR="004E1E5C" w:rsidRPr="004415C8" w:rsidRDefault="004E1E5C" w:rsidP="004E1E5C">
      <w:pPr>
        <w:tabs>
          <w:tab w:val="left" w:pos="1593"/>
        </w:tabs>
      </w:pPr>
    </w:p>
    <w:p w14:paraId="76443C93" w14:textId="77777777" w:rsidR="004E1E5C" w:rsidRPr="004415C8" w:rsidRDefault="004E1E5C" w:rsidP="004E1E5C">
      <w:pPr>
        <w:tabs>
          <w:tab w:val="left" w:pos="1593"/>
        </w:tabs>
        <w:rPr>
          <w:color w:val="FF0000"/>
        </w:rPr>
      </w:pPr>
    </w:p>
    <w:p w14:paraId="32D4DA20" w14:textId="77777777" w:rsidR="004E1E5C" w:rsidRPr="004415C8" w:rsidRDefault="004E1E5C" w:rsidP="004E1E5C">
      <w:pPr>
        <w:tabs>
          <w:tab w:val="left" w:pos="1593"/>
        </w:tabs>
        <w:rPr>
          <w:color w:val="FF0000"/>
        </w:rPr>
      </w:pPr>
    </w:p>
    <w:p w14:paraId="2AC0C7E1" w14:textId="77777777" w:rsidR="004E1E5C" w:rsidRPr="004415C8" w:rsidRDefault="004E1E5C" w:rsidP="004E1E5C">
      <w:pPr>
        <w:tabs>
          <w:tab w:val="left" w:pos="1593"/>
        </w:tabs>
        <w:rPr>
          <w:color w:val="FF0000"/>
        </w:rPr>
      </w:pPr>
    </w:p>
    <w:p w14:paraId="40C0DCCD" w14:textId="77777777" w:rsidR="004E1E5C" w:rsidRPr="004415C8" w:rsidRDefault="004E1E5C" w:rsidP="004E1E5C">
      <w:pPr>
        <w:tabs>
          <w:tab w:val="left" w:pos="1593"/>
        </w:tabs>
        <w:rPr>
          <w:color w:val="FF0000"/>
        </w:rPr>
      </w:pPr>
    </w:p>
    <w:p w14:paraId="41E38B0D" w14:textId="77777777" w:rsidR="004E1E5C" w:rsidRPr="004415C8" w:rsidRDefault="004E1E5C" w:rsidP="004E1E5C">
      <w:pPr>
        <w:tabs>
          <w:tab w:val="left" w:pos="1593"/>
        </w:tabs>
        <w:rPr>
          <w:color w:val="FF0000"/>
        </w:rPr>
      </w:pPr>
    </w:p>
    <w:p w14:paraId="515A3EC0" w14:textId="77777777" w:rsidR="004E1E5C" w:rsidRPr="004415C8" w:rsidRDefault="004E1E5C" w:rsidP="004E1E5C">
      <w:pPr>
        <w:tabs>
          <w:tab w:val="left" w:pos="1593"/>
        </w:tabs>
        <w:rPr>
          <w:color w:val="FF0000"/>
        </w:rPr>
      </w:pPr>
    </w:p>
    <w:p w14:paraId="0E261B1A" w14:textId="77777777" w:rsidR="004E1E5C" w:rsidRPr="004415C8" w:rsidRDefault="004E1E5C" w:rsidP="004E1E5C">
      <w:pPr>
        <w:tabs>
          <w:tab w:val="left" w:pos="1593"/>
        </w:tabs>
        <w:rPr>
          <w:color w:val="FF0000"/>
        </w:rPr>
      </w:pPr>
    </w:p>
    <w:p w14:paraId="66EA75A2" w14:textId="77777777" w:rsidR="004E1E5C" w:rsidRPr="004415C8" w:rsidRDefault="004E1E5C" w:rsidP="004E1E5C">
      <w:pPr>
        <w:tabs>
          <w:tab w:val="left" w:pos="1593"/>
        </w:tabs>
        <w:rPr>
          <w:color w:val="FF0000"/>
        </w:rPr>
      </w:pPr>
    </w:p>
    <w:p w14:paraId="4BAFA2BD" w14:textId="77777777" w:rsidR="004E1E5C" w:rsidRPr="004415C8" w:rsidRDefault="004E1E5C" w:rsidP="004E1E5C">
      <w:pPr>
        <w:tabs>
          <w:tab w:val="left" w:pos="1593"/>
        </w:tabs>
        <w:rPr>
          <w:color w:val="FF0000"/>
        </w:rPr>
      </w:pPr>
    </w:p>
    <w:p w14:paraId="2C03132A" w14:textId="77777777" w:rsidR="004E1E5C" w:rsidRPr="004415C8" w:rsidRDefault="004E1E5C" w:rsidP="004E1E5C">
      <w:pPr>
        <w:tabs>
          <w:tab w:val="left" w:pos="1593"/>
        </w:tabs>
        <w:rPr>
          <w:color w:val="FF0000"/>
        </w:rPr>
      </w:pPr>
    </w:p>
    <w:p w14:paraId="0D02F852" w14:textId="77777777" w:rsidR="004E1E5C" w:rsidRPr="004415C8" w:rsidRDefault="004E1E5C" w:rsidP="004E1E5C">
      <w:pPr>
        <w:tabs>
          <w:tab w:val="left" w:pos="1593"/>
        </w:tabs>
        <w:rPr>
          <w:color w:val="FF0000"/>
        </w:rPr>
      </w:pPr>
    </w:p>
    <w:p w14:paraId="45FD0EE5" w14:textId="77777777" w:rsidR="004E1E5C" w:rsidRPr="004415C8" w:rsidRDefault="004E1E5C" w:rsidP="004E1E5C">
      <w:pPr>
        <w:tabs>
          <w:tab w:val="left" w:pos="1593"/>
        </w:tabs>
        <w:rPr>
          <w:color w:val="FF0000"/>
        </w:rPr>
      </w:pPr>
    </w:p>
    <w:p w14:paraId="18314E5F" w14:textId="77777777" w:rsidR="004E1E5C" w:rsidRPr="004415C8" w:rsidRDefault="004E1E5C" w:rsidP="004E1E5C">
      <w:pPr>
        <w:tabs>
          <w:tab w:val="left" w:pos="1593"/>
        </w:tabs>
        <w:rPr>
          <w:color w:val="FF0000"/>
        </w:rPr>
      </w:pPr>
    </w:p>
    <w:p w14:paraId="36984A8F" w14:textId="77777777" w:rsidR="004E1E5C" w:rsidRPr="004415C8" w:rsidRDefault="004E1E5C" w:rsidP="004E1E5C">
      <w:pPr>
        <w:tabs>
          <w:tab w:val="left" w:pos="1593"/>
        </w:tabs>
        <w:rPr>
          <w:color w:val="FF0000"/>
        </w:rPr>
      </w:pPr>
    </w:p>
    <w:p w14:paraId="0B7124B2" w14:textId="77777777" w:rsidR="004E1E5C" w:rsidRPr="004415C8" w:rsidRDefault="004E1E5C" w:rsidP="004E1E5C">
      <w:pPr>
        <w:tabs>
          <w:tab w:val="left" w:pos="1593"/>
        </w:tabs>
        <w:rPr>
          <w:color w:val="FF0000"/>
        </w:rPr>
      </w:pPr>
    </w:p>
    <w:p w14:paraId="0E9984DA" w14:textId="77777777" w:rsidR="004E1E5C" w:rsidRPr="004415C8" w:rsidRDefault="004E1E5C" w:rsidP="004E1E5C">
      <w:pPr>
        <w:tabs>
          <w:tab w:val="left" w:pos="1593"/>
        </w:tabs>
        <w:rPr>
          <w:color w:val="FF0000"/>
        </w:rPr>
      </w:pPr>
    </w:p>
    <w:p w14:paraId="328A5DE9" w14:textId="77777777" w:rsidR="004E1E5C" w:rsidRPr="004415C8" w:rsidRDefault="004E1E5C" w:rsidP="004E1E5C">
      <w:pPr>
        <w:tabs>
          <w:tab w:val="left" w:pos="1593"/>
        </w:tabs>
        <w:rPr>
          <w:color w:val="FF0000"/>
        </w:rPr>
      </w:pPr>
    </w:p>
    <w:p w14:paraId="01418EC3" w14:textId="77777777" w:rsidR="004E1E5C" w:rsidRPr="004415C8" w:rsidRDefault="004E1E5C" w:rsidP="004E1E5C">
      <w:pPr>
        <w:tabs>
          <w:tab w:val="left" w:pos="1593"/>
        </w:tabs>
        <w:rPr>
          <w:color w:val="FF0000"/>
        </w:rPr>
      </w:pPr>
    </w:p>
    <w:p w14:paraId="4B0E7D85" w14:textId="77777777" w:rsidR="004E1E5C" w:rsidRPr="004415C8" w:rsidRDefault="004E1E5C" w:rsidP="004E1E5C">
      <w:pPr>
        <w:tabs>
          <w:tab w:val="left" w:pos="1593"/>
        </w:tabs>
        <w:rPr>
          <w:color w:val="FF0000"/>
        </w:rPr>
      </w:pPr>
    </w:p>
    <w:p w14:paraId="05F23761" w14:textId="77777777" w:rsidR="004E1E5C" w:rsidRPr="004415C8" w:rsidRDefault="004E1E5C" w:rsidP="004E1E5C">
      <w:pPr>
        <w:tabs>
          <w:tab w:val="left" w:pos="1593"/>
        </w:tabs>
        <w:rPr>
          <w:color w:val="FF0000"/>
        </w:rPr>
      </w:pPr>
    </w:p>
    <w:p w14:paraId="38433DEF" w14:textId="77777777" w:rsidR="004E1E5C" w:rsidRPr="004415C8" w:rsidRDefault="004E1E5C" w:rsidP="004E1E5C">
      <w:pPr>
        <w:tabs>
          <w:tab w:val="left" w:pos="1593"/>
        </w:tabs>
        <w:rPr>
          <w:color w:val="FF0000"/>
        </w:rPr>
      </w:pPr>
    </w:p>
    <w:p w14:paraId="06ABCE6C" w14:textId="77777777" w:rsidR="004E1E5C" w:rsidRPr="004415C8" w:rsidRDefault="004E1E5C" w:rsidP="004E1E5C">
      <w:pPr>
        <w:tabs>
          <w:tab w:val="left" w:pos="1593"/>
        </w:tabs>
        <w:rPr>
          <w:color w:val="FF0000"/>
        </w:rPr>
      </w:pPr>
    </w:p>
    <w:p w14:paraId="081ABB7C" w14:textId="77777777" w:rsidR="004E1E5C" w:rsidRPr="004415C8" w:rsidRDefault="004E1E5C" w:rsidP="004E1E5C">
      <w:pPr>
        <w:tabs>
          <w:tab w:val="left" w:pos="1593"/>
        </w:tabs>
        <w:rPr>
          <w:color w:val="FF0000"/>
        </w:rPr>
      </w:pPr>
    </w:p>
    <w:p w14:paraId="04974B02" w14:textId="77777777" w:rsidR="004E1E5C" w:rsidRPr="004415C8" w:rsidRDefault="004E1E5C" w:rsidP="004E1E5C">
      <w:pPr>
        <w:tabs>
          <w:tab w:val="left" w:pos="1593"/>
        </w:tabs>
        <w:rPr>
          <w:color w:val="FF0000"/>
        </w:rPr>
      </w:pPr>
    </w:p>
    <w:p w14:paraId="3B253FBA" w14:textId="77777777" w:rsidR="004E1E5C" w:rsidRPr="004415C8" w:rsidRDefault="004E1E5C" w:rsidP="004E1E5C">
      <w:pPr>
        <w:tabs>
          <w:tab w:val="left" w:pos="1593"/>
        </w:tabs>
        <w:rPr>
          <w:color w:val="FF0000"/>
        </w:rPr>
      </w:pPr>
    </w:p>
    <w:p w14:paraId="1F0A9EA9" w14:textId="77777777" w:rsidR="00427E7A" w:rsidRPr="004415C8" w:rsidRDefault="00427E7A" w:rsidP="004E1E5C">
      <w:pPr>
        <w:tabs>
          <w:tab w:val="left" w:pos="1593"/>
        </w:tabs>
        <w:rPr>
          <w:color w:val="FF0000"/>
        </w:rPr>
      </w:pPr>
    </w:p>
    <w:p w14:paraId="757575EF" w14:textId="77777777" w:rsidR="00427E7A" w:rsidRPr="004415C8" w:rsidRDefault="00427E7A" w:rsidP="004E1E5C">
      <w:pPr>
        <w:tabs>
          <w:tab w:val="left" w:pos="1593"/>
        </w:tabs>
        <w:rPr>
          <w:color w:val="FF0000"/>
        </w:rPr>
      </w:pPr>
    </w:p>
    <w:p w14:paraId="363A4909" w14:textId="77777777" w:rsidR="00427E7A" w:rsidRPr="004415C8" w:rsidRDefault="00427E7A" w:rsidP="004E1E5C">
      <w:pPr>
        <w:tabs>
          <w:tab w:val="left" w:pos="1593"/>
        </w:tabs>
        <w:rPr>
          <w:color w:val="FF0000"/>
        </w:rPr>
      </w:pPr>
    </w:p>
    <w:p w14:paraId="7510B7CE" w14:textId="77777777" w:rsidR="00427E7A" w:rsidRPr="004415C8" w:rsidRDefault="00427E7A" w:rsidP="004E1E5C">
      <w:pPr>
        <w:tabs>
          <w:tab w:val="left" w:pos="1593"/>
        </w:tabs>
        <w:rPr>
          <w:color w:val="FF0000"/>
        </w:rPr>
      </w:pPr>
    </w:p>
    <w:p w14:paraId="1D685C5D" w14:textId="77777777" w:rsidR="00427E7A" w:rsidRPr="004415C8" w:rsidRDefault="00427E7A" w:rsidP="004E1E5C">
      <w:pPr>
        <w:tabs>
          <w:tab w:val="left" w:pos="1593"/>
        </w:tabs>
        <w:rPr>
          <w:color w:val="FF0000"/>
        </w:rPr>
      </w:pPr>
    </w:p>
    <w:p w14:paraId="47AC1F72" w14:textId="77777777" w:rsidR="00427E7A" w:rsidRPr="004415C8" w:rsidRDefault="00427E7A" w:rsidP="004E1E5C">
      <w:pPr>
        <w:tabs>
          <w:tab w:val="left" w:pos="1593"/>
        </w:tabs>
        <w:rPr>
          <w:color w:val="FF0000"/>
        </w:rPr>
      </w:pPr>
    </w:p>
    <w:p w14:paraId="313F3314" w14:textId="77777777" w:rsidR="004E1E5C" w:rsidRPr="004415C8" w:rsidRDefault="004E1E5C" w:rsidP="004E1E5C">
      <w:pPr>
        <w:tabs>
          <w:tab w:val="left" w:pos="1593"/>
        </w:tabs>
        <w:rPr>
          <w:color w:val="FF0000"/>
        </w:rPr>
      </w:pPr>
    </w:p>
    <w:p w14:paraId="609757DC" w14:textId="77777777" w:rsidR="004E1E5C" w:rsidRPr="004415C8" w:rsidRDefault="004E1E5C" w:rsidP="004E1E5C">
      <w:pPr>
        <w:tabs>
          <w:tab w:val="left" w:pos="1593"/>
        </w:tabs>
        <w:rPr>
          <w:color w:val="FF0000"/>
        </w:rPr>
      </w:pPr>
    </w:p>
    <w:p w14:paraId="29128BB5" w14:textId="77777777" w:rsidR="004E1E5C" w:rsidRPr="004415C8" w:rsidRDefault="004E1E5C" w:rsidP="004E1E5C">
      <w:pPr>
        <w:tabs>
          <w:tab w:val="left" w:pos="1593"/>
        </w:tabs>
        <w:rPr>
          <w:color w:val="FF0000"/>
        </w:rPr>
      </w:pPr>
    </w:p>
    <w:p w14:paraId="4786711A" w14:textId="77777777" w:rsidR="004E1E5C" w:rsidRPr="004415C8" w:rsidRDefault="004E1E5C" w:rsidP="004E1E5C">
      <w:pPr>
        <w:tabs>
          <w:tab w:val="left" w:pos="1593"/>
        </w:tabs>
        <w:jc w:val="right"/>
        <w:rPr>
          <w:b/>
          <w:bCs/>
        </w:rPr>
      </w:pPr>
      <w:r w:rsidRPr="004415C8">
        <w:rPr>
          <w:b/>
          <w:bCs/>
        </w:rPr>
        <w:lastRenderedPageBreak/>
        <w:t>Formularul 1</w:t>
      </w:r>
    </w:p>
    <w:p w14:paraId="0BADBDD4" w14:textId="77777777" w:rsidR="004E1E5C" w:rsidRPr="004415C8" w:rsidRDefault="004E1E5C" w:rsidP="004E1E5C">
      <w:pPr>
        <w:tabs>
          <w:tab w:val="left" w:pos="1593"/>
        </w:tabs>
        <w:jc w:val="both"/>
        <w:rPr>
          <w:lang w:val="it-IT"/>
        </w:rPr>
      </w:pPr>
      <w:r w:rsidRPr="004415C8">
        <w:t>OPERATOR ECONOMIC</w:t>
      </w:r>
    </w:p>
    <w:p w14:paraId="23581727" w14:textId="77777777" w:rsidR="004E1E5C" w:rsidRPr="004415C8" w:rsidRDefault="004E1E5C" w:rsidP="004E1E5C">
      <w:pPr>
        <w:tabs>
          <w:tab w:val="left" w:pos="1593"/>
        </w:tabs>
        <w:jc w:val="both"/>
        <w:rPr>
          <w:lang w:val="it-IT"/>
        </w:rPr>
      </w:pPr>
      <w:r w:rsidRPr="004415C8">
        <w:rPr>
          <w:lang w:val="it-IT"/>
        </w:rPr>
        <w:t>_____________________</w:t>
      </w:r>
    </w:p>
    <w:p w14:paraId="057D024C" w14:textId="77777777" w:rsidR="004E1E5C" w:rsidRPr="004415C8" w:rsidRDefault="004E1E5C" w:rsidP="004E1E5C">
      <w:pPr>
        <w:tabs>
          <w:tab w:val="left" w:pos="1593"/>
        </w:tabs>
        <w:jc w:val="both"/>
        <w:rPr>
          <w:lang w:val="it-IT"/>
        </w:rPr>
      </w:pPr>
      <w:r w:rsidRPr="004415C8">
        <w:rPr>
          <w:lang w:val="it-IT"/>
        </w:rPr>
        <w:t xml:space="preserve">     (denumirea/numele)</w:t>
      </w:r>
    </w:p>
    <w:p w14:paraId="27CDC9E5" w14:textId="77777777" w:rsidR="004E1E5C" w:rsidRPr="004415C8" w:rsidRDefault="004E1E5C" w:rsidP="004E1E5C">
      <w:pPr>
        <w:tabs>
          <w:tab w:val="left" w:pos="1593"/>
        </w:tabs>
        <w:jc w:val="center"/>
        <w:rPr>
          <w:b/>
          <w:bCs/>
        </w:rPr>
      </w:pPr>
      <w:r w:rsidRPr="004415C8">
        <w:rPr>
          <w:b/>
          <w:bCs/>
        </w:rPr>
        <w:t>FORMULAR DE OFERTA</w:t>
      </w:r>
    </w:p>
    <w:p w14:paraId="1CC71715" w14:textId="77777777" w:rsidR="004E1E5C" w:rsidRPr="004415C8" w:rsidRDefault="004E1E5C" w:rsidP="004E1E5C">
      <w:pPr>
        <w:tabs>
          <w:tab w:val="left" w:pos="1593"/>
        </w:tabs>
        <w:jc w:val="center"/>
        <w:rPr>
          <w:b/>
          <w:bCs/>
        </w:rPr>
      </w:pPr>
    </w:p>
    <w:p w14:paraId="1CCD3FA5" w14:textId="77777777" w:rsidR="004E1E5C" w:rsidRPr="004415C8" w:rsidRDefault="004E1E5C" w:rsidP="004E1E5C">
      <w:pPr>
        <w:tabs>
          <w:tab w:val="left" w:pos="1593"/>
        </w:tabs>
        <w:ind w:firstLine="720"/>
        <w:jc w:val="both"/>
      </w:pPr>
      <w:r>
        <w:t>CătreAutoritatea Contractanta X, Str. Exemplu 123, Bucuresti</w:t>
      </w:r>
    </w:p>
    <w:p w14:paraId="090F6D91" w14:textId="77777777" w:rsidR="004E1E5C" w:rsidRPr="004415C8" w:rsidRDefault="004E1E5C" w:rsidP="004E1E5C">
      <w:pPr>
        <w:tabs>
          <w:tab w:val="left" w:pos="1593"/>
        </w:tabs>
        <w:ind w:left="720" w:firstLine="720"/>
        <w:jc w:val="both"/>
        <w:rPr>
          <w:sz w:val="18"/>
          <w:szCs w:val="18"/>
        </w:rPr>
      </w:pPr>
      <w:r w:rsidRPr="004415C8">
        <w:rPr>
          <w:sz w:val="18"/>
          <w:szCs w:val="18"/>
        </w:rPr>
        <w:t xml:space="preserve">                     (denumirea autorităţii contractante şi adresa completă)</w:t>
      </w:r>
    </w:p>
    <w:p w14:paraId="2FEB183D" w14:textId="77777777" w:rsidR="004E1E5C" w:rsidRPr="004415C8" w:rsidRDefault="004E1E5C" w:rsidP="004E1E5C">
      <w:pPr>
        <w:tabs>
          <w:tab w:val="left" w:pos="1593"/>
        </w:tabs>
        <w:jc w:val="both"/>
      </w:pPr>
      <w:r w:rsidRPr="004415C8">
        <w:t>Domnilor,</w:t>
      </w:r>
    </w:p>
    <w:p w14:paraId="690D975A" w14:textId="77777777" w:rsidR="004E1E5C" w:rsidRPr="004415C8" w:rsidRDefault="004E1E5C" w:rsidP="004E1E5C">
      <w:pPr>
        <w:tabs>
          <w:tab w:val="left" w:pos="1593"/>
        </w:tabs>
        <w:ind w:firstLine="720"/>
        <w:jc w:val="both"/>
      </w:pPr>
      <w:r>
        <w:t>1. Examinând documentaţia de atribuire, subsemnaţii, reprezentanţi ai ofertantuluiSC BestBuild  SRL,  ne  oferim  ca,  în conformitate</w:t>
        <w:tab/>
        <w:tab/>
        <w:t>(denumirea/numele ofertantului)</w:t>
      </w:r>
    </w:p>
    <w:p w14:paraId="49744491" w14:textId="77777777" w:rsidR="004E1E5C" w:rsidRPr="004415C8" w:rsidRDefault="004E1E5C" w:rsidP="004E1E5C">
      <w:pPr>
        <w:tabs>
          <w:tab w:val="left" w:pos="1593"/>
        </w:tabs>
        <w:jc w:val="both"/>
      </w:pPr>
      <w:r>
        <w:t>cu prevederile şi cerinţele cuprinse în documentaţia mai sus menţionată, să furnizămServicii de dezvoltare software,</w:t>
      </w:r>
    </w:p>
    <w:p w14:paraId="0C774599" w14:textId="77777777" w:rsidR="004E1E5C" w:rsidRPr="004415C8" w:rsidRDefault="004E1E5C" w:rsidP="004E1E5C">
      <w:pPr>
        <w:tabs>
          <w:tab w:val="left" w:pos="1593"/>
        </w:tabs>
        <w:jc w:val="both"/>
        <w:rPr>
          <w:sz w:val="18"/>
          <w:szCs w:val="18"/>
        </w:rPr>
      </w:pPr>
      <w:r w:rsidRPr="004415C8">
        <w:rPr>
          <w:sz w:val="18"/>
          <w:szCs w:val="18"/>
        </w:rPr>
        <w:t xml:space="preserve">                                                                                (denumirea </w:t>
      </w:r>
      <w:r w:rsidR="00891B4B" w:rsidRPr="004415C8">
        <w:rPr>
          <w:sz w:val="18"/>
          <w:szCs w:val="18"/>
        </w:rPr>
        <w:t>serviciilor</w:t>
      </w:r>
      <w:r w:rsidRPr="004415C8">
        <w:rPr>
          <w:sz w:val="18"/>
          <w:szCs w:val="18"/>
        </w:rPr>
        <w:t>)</w:t>
      </w:r>
    </w:p>
    <w:p w14:paraId="56B5A6AB" w14:textId="77777777" w:rsidR="004E1E5C" w:rsidRPr="004415C8" w:rsidRDefault="004E1E5C" w:rsidP="004E1E5C">
      <w:pPr>
        <w:tabs>
          <w:tab w:val="left" w:pos="1593"/>
        </w:tabs>
        <w:jc w:val="both"/>
      </w:pPr>
      <w:r>
        <w:t xml:space="preserve">pentru suma deo suta mii lei (100.000)lei, </w:t>
      </w:r>
    </w:p>
    <w:p w14:paraId="11C7CEC8" w14:textId="77777777" w:rsidR="004E1E5C" w:rsidRPr="004415C8" w:rsidRDefault="004E1E5C" w:rsidP="004E1E5C">
      <w:pPr>
        <w:tabs>
          <w:tab w:val="left" w:pos="1593"/>
        </w:tabs>
        <w:jc w:val="both"/>
        <w:rPr>
          <w:sz w:val="18"/>
          <w:szCs w:val="18"/>
        </w:rPr>
      </w:pPr>
      <w:r>
        <w:t xml:space="preserve">                                 (suma în litere şi în cifre)zece mii lei (10.000)</w:t>
      </w:r>
    </w:p>
    <w:p w14:paraId="39548E45" w14:textId="77777777" w:rsidR="004E1E5C" w:rsidRPr="004415C8" w:rsidRDefault="004E1E5C" w:rsidP="004E1E5C">
      <w:pPr>
        <w:tabs>
          <w:tab w:val="left" w:pos="1593"/>
        </w:tabs>
        <w:jc w:val="both"/>
      </w:pPr>
      <w:r>
        <w:t xml:space="preserve"> platibilă după recepţia serviciilor, la care se adaugă taxa pe valoarea adaugată în valoare denouazeci si cinci mii lei (95.000)lei.</w:t>
      </w:r>
    </w:p>
    <w:p w14:paraId="7BE2CF12" w14:textId="77777777" w:rsidR="004E1E5C" w:rsidRPr="004415C8" w:rsidRDefault="004E1E5C" w:rsidP="004E1E5C">
      <w:pPr>
        <w:tabs>
          <w:tab w:val="left" w:pos="1593"/>
        </w:tabs>
        <w:ind w:left="2160" w:firstLine="720"/>
        <w:jc w:val="both"/>
        <w:rPr>
          <w:sz w:val="18"/>
          <w:szCs w:val="18"/>
        </w:rPr>
      </w:pPr>
      <w:r w:rsidRPr="004415C8">
        <w:t xml:space="preserve">                   </w:t>
      </w:r>
      <w:r w:rsidRPr="004415C8">
        <w:rPr>
          <w:sz w:val="18"/>
          <w:szCs w:val="18"/>
        </w:rPr>
        <w:t>(suma în litere şi în cifre)</w:t>
      </w:r>
    </w:p>
    <w:p w14:paraId="472ED5DB" w14:textId="77777777" w:rsidR="004E1E5C" w:rsidRPr="004415C8" w:rsidRDefault="004E1E5C" w:rsidP="004E1E5C">
      <w:pPr>
        <w:tabs>
          <w:tab w:val="left" w:pos="1593"/>
        </w:tabs>
        <w:ind w:firstLine="720"/>
        <w:jc w:val="both"/>
      </w:pPr>
      <w:r w:rsidRPr="004415C8">
        <w:t xml:space="preserve">2. Ne angajăm ca, în cazul în care oferta noastră este stabilită câştigătoare, să </w:t>
      </w:r>
      <w:r w:rsidR="00891B4B" w:rsidRPr="004415C8">
        <w:t>prestam serviciile</w:t>
      </w:r>
      <w:r w:rsidRPr="004415C8">
        <w:t xml:space="preserve"> </w:t>
      </w:r>
      <w:r w:rsidR="00872C87" w:rsidRPr="004415C8">
        <w:t>conform caietului de sarcini</w:t>
      </w:r>
      <w:r w:rsidRPr="004415C8">
        <w:t>.</w:t>
      </w:r>
    </w:p>
    <w:p w14:paraId="6ACF172F" w14:textId="77777777" w:rsidR="004E1E5C" w:rsidRPr="004415C8" w:rsidRDefault="004E1E5C" w:rsidP="004E1E5C">
      <w:pPr>
        <w:tabs>
          <w:tab w:val="left" w:pos="1593"/>
        </w:tabs>
        <w:ind w:firstLine="720"/>
        <w:jc w:val="both"/>
      </w:pPr>
      <w:r>
        <w:t>3. Ne angajăm să menţinem această ofertă valabilă pentru o durată de90 (nouazeci)</w:t>
      </w:r>
    </w:p>
    <w:p w14:paraId="25B9641B" w14:textId="77777777" w:rsidR="004E1E5C" w:rsidRPr="004415C8" w:rsidRDefault="004E1E5C" w:rsidP="004E1E5C">
      <w:pPr>
        <w:tabs>
          <w:tab w:val="left" w:pos="1593"/>
        </w:tabs>
        <w:jc w:val="both"/>
      </w:pPr>
      <w:r>
        <w:t>___________________ zile, respectiv până la data de31/01/2026, şi</w:t>
      </w:r>
    </w:p>
    <w:p w14:paraId="5442275D" w14:textId="77777777" w:rsidR="004E1E5C" w:rsidRPr="004415C8" w:rsidRDefault="004E1E5C" w:rsidP="004E1E5C">
      <w:pPr>
        <w:tabs>
          <w:tab w:val="left" w:pos="1593"/>
        </w:tabs>
        <w:jc w:val="both"/>
        <w:rPr>
          <w:sz w:val="18"/>
          <w:szCs w:val="18"/>
        </w:rPr>
      </w:pPr>
      <w:r>
        <w:t xml:space="preserve">        (durata în litere şi cifre)90 (nouazeci)(ziua /luna /anul)</w:t>
      </w:r>
    </w:p>
    <w:p w14:paraId="08ED0689" w14:textId="77777777" w:rsidR="004E1E5C" w:rsidRPr="004415C8" w:rsidRDefault="004E1E5C" w:rsidP="004E1E5C">
      <w:pPr>
        <w:tabs>
          <w:tab w:val="left" w:pos="1593"/>
        </w:tabs>
        <w:jc w:val="both"/>
      </w:pPr>
      <w:r w:rsidRPr="004415C8">
        <w:t>ea va rămâne obligatorie pentru noi şi poate fi acceptată oricând înainte de expirarea perioadei de valabilitate.</w:t>
      </w:r>
    </w:p>
    <w:p w14:paraId="082070E4" w14:textId="77777777" w:rsidR="004E1E5C" w:rsidRPr="004415C8" w:rsidRDefault="004E1E5C" w:rsidP="004E1E5C">
      <w:pPr>
        <w:tabs>
          <w:tab w:val="left" w:pos="1593"/>
        </w:tabs>
        <w:ind w:firstLine="720"/>
        <w:jc w:val="both"/>
      </w:pPr>
      <w:r w:rsidRPr="004415C8">
        <w:t xml:space="preserve">4. Până la încheierea şi semnarea </w:t>
      </w:r>
      <w:r w:rsidR="00891B4B" w:rsidRPr="004415C8">
        <w:t>acordului-cadru</w:t>
      </w:r>
      <w:r w:rsidRPr="004415C8">
        <w:t xml:space="preserve"> această ofertă, împreună cu comunicarea transmisă de dumneavoastră, prin care oferta noastră este stabilită câştigătoare, vor constitui un contract angajant între noi.</w:t>
      </w:r>
    </w:p>
    <w:p w14:paraId="5F979A5E" w14:textId="77777777" w:rsidR="004E1E5C" w:rsidRPr="004415C8" w:rsidRDefault="004E1E5C" w:rsidP="004E1E5C">
      <w:pPr>
        <w:tabs>
          <w:tab w:val="left" w:pos="1593"/>
        </w:tabs>
        <w:ind w:firstLine="720"/>
        <w:jc w:val="both"/>
      </w:pPr>
      <w:r w:rsidRPr="004415C8">
        <w:t>5. Precizăm că:</w:t>
      </w:r>
    </w:p>
    <w:p w14:paraId="5609E32F" w14:textId="77777777" w:rsidR="004E1E5C" w:rsidRPr="004415C8" w:rsidRDefault="004E1E5C" w:rsidP="004E1E5C">
      <w:pPr>
        <w:tabs>
          <w:tab w:val="left" w:pos="1593"/>
        </w:tabs>
        <w:jc w:val="both"/>
      </w:pPr>
      <w:r w:rsidRPr="004415C8">
        <w:t xml:space="preserve">     _</w:t>
      </w:r>
    </w:p>
    <w:p w14:paraId="545D7683" w14:textId="77777777" w:rsidR="004E1E5C" w:rsidRPr="004415C8" w:rsidRDefault="004E1E5C" w:rsidP="004E1E5C">
      <w:pPr>
        <w:tabs>
          <w:tab w:val="left" w:pos="1593"/>
        </w:tabs>
        <w:jc w:val="both"/>
      </w:pPr>
      <w:r w:rsidRPr="004415C8">
        <w:t xml:space="preserve">    |_|   depunem oferta alternativă, ale carei detalii sunt prezentate într-un formular de ofertă separat, marcat în mod clar "alternativă";</w:t>
      </w:r>
    </w:p>
    <w:p w14:paraId="209863C5" w14:textId="77777777" w:rsidR="004E1E5C" w:rsidRPr="004415C8" w:rsidRDefault="004E1E5C" w:rsidP="004E1E5C">
      <w:pPr>
        <w:tabs>
          <w:tab w:val="left" w:pos="1593"/>
        </w:tabs>
        <w:jc w:val="both"/>
      </w:pPr>
      <w:r w:rsidRPr="004415C8">
        <w:t xml:space="preserve">     _</w:t>
      </w:r>
    </w:p>
    <w:p w14:paraId="113850CA" w14:textId="77777777" w:rsidR="004E1E5C" w:rsidRPr="004415C8" w:rsidRDefault="004E1E5C" w:rsidP="004E1E5C">
      <w:pPr>
        <w:tabs>
          <w:tab w:val="left" w:pos="1593"/>
        </w:tabs>
        <w:jc w:val="both"/>
      </w:pPr>
      <w:r w:rsidRPr="004415C8">
        <w:t xml:space="preserve">    |_|   nu depunem ofertă alternativă.</w:t>
      </w:r>
    </w:p>
    <w:p w14:paraId="38800F27" w14:textId="77777777" w:rsidR="004E1E5C" w:rsidRPr="004415C8" w:rsidRDefault="004E1E5C" w:rsidP="004E1E5C">
      <w:pPr>
        <w:tabs>
          <w:tab w:val="left" w:pos="1593"/>
        </w:tabs>
        <w:jc w:val="both"/>
        <w:rPr>
          <w:sz w:val="18"/>
          <w:szCs w:val="18"/>
        </w:rPr>
      </w:pPr>
      <w:r w:rsidRPr="004415C8">
        <w:t xml:space="preserve">            </w:t>
      </w:r>
      <w:r w:rsidRPr="004415C8">
        <w:rPr>
          <w:sz w:val="18"/>
          <w:szCs w:val="18"/>
        </w:rPr>
        <w:t>(se bifează opţiunea corespunzătoare)</w:t>
      </w:r>
    </w:p>
    <w:p w14:paraId="23D226BB" w14:textId="77777777" w:rsidR="004E1E5C" w:rsidRPr="004415C8" w:rsidRDefault="004E1E5C" w:rsidP="004E1E5C">
      <w:pPr>
        <w:tabs>
          <w:tab w:val="left" w:pos="1593"/>
        </w:tabs>
        <w:ind w:firstLine="720"/>
        <w:jc w:val="both"/>
      </w:pPr>
      <w:r w:rsidRPr="004415C8">
        <w:t>6. Am înţeles şi consimţim ca, în cazul în care oferta noastră este stabilită ca fiind câştigătoare, să constituim garanţia de bună execuţie în conformitate cu prevederile din documentaţia de atribuire.</w:t>
      </w:r>
    </w:p>
    <w:p w14:paraId="5024AC6C" w14:textId="77777777" w:rsidR="004E1E5C" w:rsidRPr="004415C8" w:rsidRDefault="004E1E5C" w:rsidP="004E1E5C">
      <w:pPr>
        <w:tabs>
          <w:tab w:val="left" w:pos="1593"/>
        </w:tabs>
        <w:ind w:firstLine="720"/>
        <w:jc w:val="both"/>
      </w:pPr>
      <w:r w:rsidRPr="004415C8">
        <w:t>7. Înţelegem că nu sunteţi obligaţi să acceptaţi oferta cu cel mai scăzut preţ sau orice altă ofertă pe care o puteţi primi.</w:t>
      </w:r>
    </w:p>
    <w:p w14:paraId="29F798EE" w14:textId="77777777" w:rsidR="00872C87" w:rsidRPr="004415C8" w:rsidRDefault="00872C87" w:rsidP="004E1E5C">
      <w:pPr>
        <w:tabs>
          <w:tab w:val="left" w:pos="1593"/>
        </w:tabs>
        <w:ind w:firstLine="720"/>
        <w:jc w:val="both"/>
      </w:pPr>
    </w:p>
    <w:p w14:paraId="1AB2B94E" w14:textId="77777777" w:rsidR="004E1E5C" w:rsidRPr="004415C8" w:rsidRDefault="004E1E5C" w:rsidP="004E1E5C">
      <w:pPr>
        <w:tabs>
          <w:tab w:val="left" w:pos="1593"/>
        </w:tabs>
        <w:ind w:firstLine="720"/>
        <w:jc w:val="both"/>
      </w:pPr>
      <w:r>
        <w:t>Data08/10/2025/08/10/2025/_____</w:t>
      </w:r>
    </w:p>
    <w:p w14:paraId="557BACD1" w14:textId="77777777" w:rsidR="004E1E5C" w:rsidRPr="004415C8" w:rsidRDefault="004E1E5C" w:rsidP="004E1E5C">
      <w:pPr>
        <w:tabs>
          <w:tab w:val="left" w:pos="1593"/>
        </w:tabs>
        <w:ind w:firstLine="720"/>
        <w:jc w:val="center"/>
      </w:pPr>
      <w:r>
        <w:t>______________, în calitate deofertant, legal autorizat să semnez</w:t>
      </w:r>
    </w:p>
    <w:p w14:paraId="04A1B2B5" w14:textId="77777777" w:rsidR="004E1E5C" w:rsidRPr="004415C8" w:rsidRDefault="004E1E5C" w:rsidP="004E1E5C">
      <w:pPr>
        <w:tabs>
          <w:tab w:val="left" w:pos="1593"/>
        </w:tabs>
        <w:jc w:val="center"/>
      </w:pPr>
      <w:r>
        <w:t>oferta pentru şi în numeleSC BestBuild  SRL</w:t>
      </w:r>
    </w:p>
    <w:p w14:paraId="4A5188FE" w14:textId="77777777" w:rsidR="004E1E5C" w:rsidRPr="004415C8" w:rsidRDefault="004E1E5C" w:rsidP="004E1E5C">
      <w:pPr>
        <w:tabs>
          <w:tab w:val="left" w:pos="1593"/>
        </w:tabs>
        <w:jc w:val="center"/>
        <w:rPr>
          <w:sz w:val="18"/>
          <w:szCs w:val="18"/>
        </w:rPr>
      </w:pPr>
      <w:r w:rsidRPr="004415C8">
        <w:rPr>
          <w:sz w:val="18"/>
          <w:szCs w:val="18"/>
        </w:rPr>
        <w:t xml:space="preserve">(denumirea/numele operatorului economic) </w:t>
      </w:r>
    </w:p>
    <w:p w14:paraId="35015DCD" w14:textId="77777777" w:rsidR="004E1E5C" w:rsidRPr="004415C8" w:rsidRDefault="004E1E5C" w:rsidP="004E1E5C">
      <w:pPr>
        <w:tabs>
          <w:tab w:val="left" w:pos="1593"/>
        </w:tabs>
        <w:ind w:firstLine="720"/>
        <w:jc w:val="both"/>
        <w:rPr>
          <w:lang w:val="it-IT"/>
        </w:rPr>
      </w:pPr>
    </w:p>
    <w:p w14:paraId="10786009" w14:textId="77777777" w:rsidR="004E1E5C" w:rsidRPr="004415C8" w:rsidRDefault="004E1E5C" w:rsidP="004E1E5C">
      <w:pPr>
        <w:tabs>
          <w:tab w:val="left" w:pos="1593"/>
        </w:tabs>
        <w:ind w:left="3600" w:firstLine="720"/>
        <w:rPr>
          <w:sz w:val="18"/>
          <w:szCs w:val="18"/>
        </w:rPr>
      </w:pPr>
      <w:r w:rsidRPr="004415C8">
        <w:rPr>
          <w:sz w:val="18"/>
          <w:szCs w:val="18"/>
        </w:rPr>
        <w:t>Semnătura</w:t>
      </w:r>
    </w:p>
    <w:p w14:paraId="7508F595" w14:textId="77777777" w:rsidR="004E1E5C" w:rsidRPr="004415C8" w:rsidRDefault="004E1E5C" w:rsidP="004E1E5C">
      <w:pPr>
        <w:tabs>
          <w:tab w:val="left" w:pos="1593"/>
        </w:tabs>
        <w:jc w:val="right"/>
        <w:rPr>
          <w:b/>
          <w:bCs/>
        </w:rPr>
      </w:pPr>
    </w:p>
    <w:p w14:paraId="73C25DCC" w14:textId="77777777" w:rsidR="004E1E5C" w:rsidRPr="004415C8" w:rsidRDefault="004E1E5C" w:rsidP="004E1E5C">
      <w:pPr>
        <w:tabs>
          <w:tab w:val="left" w:pos="1593"/>
        </w:tabs>
        <w:jc w:val="right"/>
        <w:rPr>
          <w:b/>
          <w:bCs/>
        </w:rPr>
      </w:pPr>
    </w:p>
    <w:p w14:paraId="029540F1" w14:textId="77777777" w:rsidR="004E1E5C" w:rsidRPr="004415C8" w:rsidRDefault="004E1E5C" w:rsidP="004E1E5C">
      <w:pPr>
        <w:tabs>
          <w:tab w:val="left" w:pos="1593"/>
        </w:tabs>
        <w:jc w:val="right"/>
        <w:rPr>
          <w:b/>
          <w:bCs/>
        </w:rPr>
      </w:pPr>
    </w:p>
    <w:p w14:paraId="32E90B55" w14:textId="77777777" w:rsidR="004E1E5C" w:rsidRPr="004415C8" w:rsidRDefault="004E1E5C" w:rsidP="004E1E5C">
      <w:pPr>
        <w:tabs>
          <w:tab w:val="left" w:pos="1593"/>
        </w:tabs>
        <w:jc w:val="right"/>
        <w:rPr>
          <w:b/>
          <w:bCs/>
        </w:rPr>
      </w:pPr>
    </w:p>
    <w:p w14:paraId="3164950C" w14:textId="77777777" w:rsidR="004E1E5C" w:rsidRPr="004415C8" w:rsidRDefault="004E1E5C" w:rsidP="004E1E5C">
      <w:pPr>
        <w:tabs>
          <w:tab w:val="left" w:pos="1593"/>
        </w:tabs>
        <w:jc w:val="right"/>
        <w:rPr>
          <w:b/>
          <w:bCs/>
        </w:rPr>
      </w:pPr>
    </w:p>
    <w:p w14:paraId="7AB6BDAE" w14:textId="77777777" w:rsidR="004E1E5C" w:rsidRPr="004415C8" w:rsidRDefault="004E1E5C" w:rsidP="004E1E5C">
      <w:pPr>
        <w:tabs>
          <w:tab w:val="left" w:pos="1593"/>
        </w:tabs>
        <w:jc w:val="right"/>
        <w:rPr>
          <w:b/>
          <w:bCs/>
        </w:rPr>
      </w:pPr>
    </w:p>
    <w:p w14:paraId="4F97B19F" w14:textId="77777777" w:rsidR="004E1E5C" w:rsidRPr="004415C8" w:rsidRDefault="004E1E5C" w:rsidP="004E1E5C">
      <w:pPr>
        <w:tabs>
          <w:tab w:val="left" w:pos="1593"/>
        </w:tabs>
        <w:jc w:val="right"/>
        <w:rPr>
          <w:b/>
          <w:bCs/>
        </w:rPr>
      </w:pPr>
    </w:p>
    <w:p w14:paraId="098612E2" w14:textId="77777777" w:rsidR="004E1E5C" w:rsidRPr="004415C8" w:rsidRDefault="004E1E5C" w:rsidP="004E1E5C">
      <w:pPr>
        <w:tabs>
          <w:tab w:val="left" w:pos="1593"/>
        </w:tabs>
        <w:jc w:val="right"/>
        <w:rPr>
          <w:b/>
          <w:bCs/>
        </w:rPr>
      </w:pPr>
    </w:p>
    <w:p w14:paraId="778F0DB6" w14:textId="77777777" w:rsidR="00427E7A" w:rsidRPr="004415C8" w:rsidRDefault="00427E7A" w:rsidP="004E1E5C">
      <w:pPr>
        <w:tabs>
          <w:tab w:val="left" w:pos="1593"/>
        </w:tabs>
        <w:jc w:val="right"/>
        <w:rPr>
          <w:b/>
          <w:bCs/>
        </w:rPr>
      </w:pPr>
    </w:p>
    <w:bookmarkEnd w:id="0"/>
    <w:p w14:paraId="4D43C658" w14:textId="77777777" w:rsidR="00427E7A" w:rsidRPr="004415C8" w:rsidRDefault="00427E7A" w:rsidP="004E1E5C">
      <w:pPr>
        <w:ind w:right="274"/>
        <w:jc w:val="right"/>
        <w:rPr>
          <w:b/>
          <w:bCs/>
        </w:rPr>
      </w:pPr>
    </w:p>
    <w:p w14:paraId="3C1CFE54" w14:textId="77777777" w:rsidR="004E1E5C" w:rsidRPr="004415C8" w:rsidRDefault="004E1E5C" w:rsidP="004E1E5C">
      <w:pPr>
        <w:ind w:right="274"/>
        <w:jc w:val="right"/>
        <w:rPr>
          <w:b/>
          <w:bCs/>
        </w:rPr>
      </w:pPr>
      <w:r w:rsidRPr="004415C8">
        <w:rPr>
          <w:b/>
          <w:bCs/>
        </w:rPr>
        <w:t xml:space="preserve">Formularul </w:t>
      </w:r>
      <w:r w:rsidR="008D4A9C" w:rsidRPr="004415C8">
        <w:rPr>
          <w:b/>
          <w:bCs/>
        </w:rPr>
        <w:t>2.2</w:t>
      </w:r>
    </w:p>
    <w:p w14:paraId="3F55A69F" w14:textId="77777777" w:rsidR="004E1E5C" w:rsidRPr="004415C8" w:rsidRDefault="004E1E5C" w:rsidP="004E1E5C">
      <w:pPr>
        <w:ind w:right="274"/>
        <w:jc w:val="right"/>
        <w:rPr>
          <w:b/>
          <w:bCs/>
        </w:rPr>
      </w:pPr>
    </w:p>
    <w:p w14:paraId="53E5EDE3" w14:textId="77777777" w:rsidR="004E1E5C" w:rsidRPr="004415C8" w:rsidRDefault="004E1E5C" w:rsidP="004E1E5C">
      <w:pPr>
        <w:ind w:right="274"/>
        <w:jc w:val="right"/>
        <w:rPr>
          <w:b/>
          <w:bCs/>
        </w:rPr>
      </w:pPr>
    </w:p>
    <w:p w14:paraId="36E40C49" w14:textId="77777777" w:rsidR="004E1E5C" w:rsidRPr="004415C8" w:rsidRDefault="003D73A8" w:rsidP="004E1E5C">
      <w:pPr>
        <w:ind w:right="274"/>
        <w:jc w:val="both"/>
      </w:pPr>
      <w:hyperlink w:anchor="#" w:history="1"/>
      <w:r w:rsidR="004E1E5C" w:rsidRPr="004415C8">
        <w:t>Operator economic</w:t>
      </w:r>
    </w:p>
    <w:p w14:paraId="65B818CB" w14:textId="77777777" w:rsidR="004E1E5C" w:rsidRPr="004415C8" w:rsidRDefault="003D73A8" w:rsidP="004E1E5C">
      <w:pPr>
        <w:ind w:right="274"/>
        <w:jc w:val="both"/>
      </w:pPr>
      <w:hyperlink w:anchor="#" w:history="1"/>
      <w:r w:rsidR="004E1E5C" w:rsidRPr="004415C8">
        <w:t>................................</w:t>
      </w:r>
    </w:p>
    <w:p w14:paraId="629C2080" w14:textId="77777777" w:rsidR="004E1E5C" w:rsidRPr="004415C8" w:rsidRDefault="003D73A8" w:rsidP="004E1E5C">
      <w:pPr>
        <w:ind w:right="274"/>
        <w:jc w:val="both"/>
      </w:pPr>
      <w:hyperlink w:anchor="#" w:history="1"/>
      <w:r w:rsidR="004E1E5C" w:rsidRPr="004415C8">
        <w:t>(denumirea</w:t>
      </w:r>
      <w:r w:rsidR="00C6595E" w:rsidRPr="004415C8">
        <w:t>/numele, adresa, telefon. Fax</w:t>
      </w:r>
      <w:r w:rsidR="004E1E5C" w:rsidRPr="004415C8">
        <w:t>)</w:t>
      </w:r>
    </w:p>
    <w:p w14:paraId="1A97B8E7" w14:textId="77777777" w:rsidR="004E1E5C" w:rsidRPr="004415C8" w:rsidRDefault="004E1E5C" w:rsidP="004E1E5C">
      <w:pPr>
        <w:ind w:right="274"/>
        <w:jc w:val="center"/>
        <w:rPr>
          <w:b/>
          <w:noProof/>
          <w:u w:val="single"/>
        </w:rPr>
      </w:pPr>
    </w:p>
    <w:p w14:paraId="499D26B2" w14:textId="77777777" w:rsidR="004E1E5C" w:rsidRPr="004415C8" w:rsidRDefault="004E1E5C" w:rsidP="004E1E5C">
      <w:pPr>
        <w:ind w:right="274"/>
        <w:jc w:val="center"/>
        <w:rPr>
          <w:b/>
          <w:noProof/>
          <w:u w:val="single"/>
        </w:rPr>
      </w:pPr>
      <w:r w:rsidRPr="004415C8">
        <w:rPr>
          <w:b/>
          <w:noProof/>
          <w:u w:val="single"/>
        </w:rPr>
        <w:t xml:space="preserve">DECLARAŢIE </w:t>
      </w:r>
    </w:p>
    <w:p w14:paraId="2CE25E05" w14:textId="77777777" w:rsidR="004E1E5C" w:rsidRPr="004415C8" w:rsidRDefault="004E1E5C" w:rsidP="004E1E5C">
      <w:pPr>
        <w:ind w:right="274"/>
        <w:jc w:val="center"/>
        <w:rPr>
          <w:b/>
        </w:rPr>
      </w:pPr>
      <w:r w:rsidRPr="004415C8">
        <w:rPr>
          <w:b/>
          <w:noProof/>
        </w:rPr>
        <w:t>privind neîncadrarea în situaţiile prevăzute la art. 165</w:t>
      </w:r>
      <w:r w:rsidRPr="004415C8">
        <w:t xml:space="preserve"> </w:t>
      </w:r>
      <w:r w:rsidRPr="004415C8">
        <w:rPr>
          <w:b/>
        </w:rPr>
        <w:t xml:space="preserve">din Legea nr.98/2016 </w:t>
      </w:r>
    </w:p>
    <w:p w14:paraId="033DBA1D" w14:textId="77777777" w:rsidR="004E1E5C" w:rsidRPr="004415C8" w:rsidRDefault="004E1E5C" w:rsidP="004E1E5C">
      <w:pPr>
        <w:ind w:right="274"/>
        <w:jc w:val="center"/>
        <w:rPr>
          <w:b/>
          <w:noProof/>
        </w:rPr>
      </w:pPr>
      <w:r w:rsidRPr="004415C8">
        <w:rPr>
          <w:b/>
        </w:rPr>
        <w:t>privind achizițiile publice</w:t>
      </w:r>
    </w:p>
    <w:p w14:paraId="7219AB45" w14:textId="77777777" w:rsidR="004E1E5C" w:rsidRPr="004415C8" w:rsidRDefault="004E1E5C" w:rsidP="004E1E5C">
      <w:pPr>
        <w:ind w:right="274"/>
        <w:jc w:val="both"/>
        <w:rPr>
          <w:noProof/>
        </w:rPr>
      </w:pPr>
    </w:p>
    <w:p w14:paraId="5DCC73DF" w14:textId="77777777" w:rsidR="004E1E5C" w:rsidRPr="004415C8" w:rsidRDefault="004E1E5C" w:rsidP="004E1E5C">
      <w:pPr>
        <w:spacing w:line="276" w:lineRule="auto"/>
        <w:ind w:right="274"/>
        <w:jc w:val="both"/>
        <w:rPr>
          <w:noProof/>
          <w:lang w:val="it-IT"/>
        </w:rPr>
      </w:pPr>
      <w:r>
        <w:t>Subsemnatul, reprezentant împuternicit alSC BestBuild  SRL(denumirea/numele şi sediul/adresa operatorului economic), declar pe propria răspundere, sub sancţiunea excluderii din procedură că mi-am îndeplinit obligaţiile privind plata impozitelor, taxelor sau a contribuţiilor la bugetul general consolidat în conformitate cu prevederile legale în vigoare în România*;</w:t>
      </w:r>
    </w:p>
    <w:p w14:paraId="078621E2" w14:textId="77777777" w:rsidR="004E1E5C" w:rsidRPr="004415C8" w:rsidRDefault="004E1E5C" w:rsidP="004E1E5C">
      <w:pPr>
        <w:spacing w:line="276" w:lineRule="auto"/>
        <w:ind w:right="274"/>
        <w:jc w:val="both"/>
        <w:rPr>
          <w:color w:val="111213"/>
          <w:lang w:val="es-ES"/>
        </w:rPr>
      </w:pPr>
    </w:p>
    <w:p w14:paraId="3FCE95D8" w14:textId="77777777" w:rsidR="004E1E5C" w:rsidRPr="004415C8" w:rsidRDefault="004E1E5C" w:rsidP="004E1E5C">
      <w:pPr>
        <w:autoSpaceDE w:val="0"/>
        <w:autoSpaceDN w:val="0"/>
        <w:adjustRightInd w:val="0"/>
        <w:spacing w:line="276" w:lineRule="auto"/>
        <w:ind w:right="274"/>
        <w:jc w:val="both"/>
        <w:rPr>
          <w:lang w:eastAsia="ro-RO"/>
        </w:rPr>
      </w:pPr>
      <w:r w:rsidRPr="004415C8">
        <w:rPr>
          <w:lang w:eastAsia="ro-RO"/>
        </w:rPr>
        <w:t>Subsemnatul declar că informaţiile furnizate sunt complete şi corecte în fiecare detaliu şi înteleg că autoritatea contractantă are dreptul de a solicita, în scopul verificării şi confirmării declaraţiilor orice documente doveditoare de care dispunem.</w:t>
      </w:r>
    </w:p>
    <w:p w14:paraId="735768E4" w14:textId="77777777" w:rsidR="004E1E5C" w:rsidRPr="004415C8" w:rsidRDefault="004E1E5C" w:rsidP="004E1E5C">
      <w:pPr>
        <w:spacing w:line="276" w:lineRule="auto"/>
        <w:ind w:right="274"/>
        <w:jc w:val="both"/>
        <w:rPr>
          <w:noProof/>
        </w:rPr>
      </w:pPr>
    </w:p>
    <w:p w14:paraId="7B5FE278" w14:textId="77777777" w:rsidR="004E1E5C" w:rsidRPr="004415C8" w:rsidRDefault="004E1E5C" w:rsidP="004E1E5C">
      <w:pPr>
        <w:spacing w:line="276" w:lineRule="auto"/>
        <w:ind w:right="274"/>
        <w:jc w:val="both"/>
        <w:rPr>
          <w:noProof/>
        </w:rPr>
      </w:pPr>
      <w:r w:rsidRPr="004415C8">
        <w:rPr>
          <w:noProof/>
        </w:rPr>
        <w:t>Înteleg că în cazul în care această declaraţie nu este conformă cu realitatea sunt pasibil de încalcarea prevederilor legislaţiei penale privind falsul în declaraţii.</w:t>
      </w:r>
    </w:p>
    <w:p w14:paraId="28800850" w14:textId="77777777" w:rsidR="004E1E5C" w:rsidRPr="004415C8" w:rsidRDefault="004E1E5C" w:rsidP="004E1E5C">
      <w:pPr>
        <w:spacing w:line="360" w:lineRule="auto"/>
        <w:ind w:right="274"/>
        <w:rPr>
          <w:lang w:eastAsia="ro-RO"/>
        </w:rPr>
      </w:pPr>
    </w:p>
    <w:p w14:paraId="52CB9C22" w14:textId="77777777" w:rsidR="004E1E5C" w:rsidRPr="004415C8" w:rsidRDefault="004E1E5C" w:rsidP="004E1E5C">
      <w:pPr>
        <w:ind w:right="274"/>
        <w:rPr>
          <w:lang w:eastAsia="ro-RO"/>
        </w:rPr>
      </w:pPr>
    </w:p>
    <w:p w14:paraId="6831B198" w14:textId="77777777" w:rsidR="004E1E5C" w:rsidRPr="004415C8" w:rsidRDefault="004E1E5C" w:rsidP="004E1E5C">
      <w:pPr>
        <w:ind w:right="274"/>
        <w:rPr>
          <w:i/>
          <w:iCs/>
          <w:lang w:eastAsia="ro-RO"/>
        </w:rPr>
      </w:pPr>
      <w:r>
        <w:tab/>
        <w:t xml:space="preserve">  </w:t>
        <w:tab/>
        <w:tab/>
        <w:tab/>
        <w:tab/>
        <w:tab/>
        <w:tab/>
        <w:tab/>
        <w:tab/>
        <w:t>Operator economic,</w:t>
        <w:tab/>
        <w:tab/>
        <w:tab/>
        <w:tab/>
        <w:tab/>
        <w:tab/>
        <w:tab/>
        <w:t>SC BestBuild  SRL</w:t>
      </w:r>
    </w:p>
    <w:p w14:paraId="55770DFA" w14:textId="77777777" w:rsidR="004E1E5C" w:rsidRPr="004415C8" w:rsidRDefault="004E1E5C" w:rsidP="004E1E5C">
      <w:pPr>
        <w:ind w:right="274"/>
        <w:rPr>
          <w:i/>
          <w:iCs/>
          <w:lang w:eastAsia="ro-RO"/>
        </w:rPr>
      </w:pPr>
      <w:r w:rsidRPr="004415C8">
        <w:rPr>
          <w:lang w:eastAsia="ro-RO"/>
        </w:rPr>
        <w:t xml:space="preserve">                                                                       </w:t>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(semnatura autorizată )</w:t>
      </w:r>
    </w:p>
    <w:p w14:paraId="53601007" w14:textId="77777777" w:rsidR="004E1E5C" w:rsidRPr="004415C8" w:rsidRDefault="004E1E5C" w:rsidP="004E1E5C">
      <w:pPr>
        <w:ind w:right="274"/>
        <w:jc w:val="both"/>
        <w:rPr>
          <w:b/>
          <w:i/>
          <w:iCs/>
          <w:lang w:eastAsia="ro-RO"/>
        </w:rPr>
      </w:pPr>
    </w:p>
    <w:p w14:paraId="2753BF13" w14:textId="77777777" w:rsidR="004E1E5C" w:rsidRPr="004415C8" w:rsidRDefault="004E1E5C" w:rsidP="004E1E5C">
      <w:pPr>
        <w:ind w:right="274"/>
        <w:jc w:val="both"/>
        <w:rPr>
          <w:b/>
          <w:i/>
          <w:iCs/>
          <w:lang w:eastAsia="ro-RO"/>
        </w:rPr>
      </w:pPr>
    </w:p>
    <w:p w14:paraId="52D61045" w14:textId="77777777" w:rsidR="004E1E5C" w:rsidRPr="004415C8" w:rsidRDefault="004E1E5C" w:rsidP="004E1E5C">
      <w:pPr>
        <w:ind w:right="274"/>
        <w:jc w:val="both"/>
        <w:rPr>
          <w:b/>
          <w:i/>
          <w:iCs/>
          <w:lang w:eastAsia="ro-RO"/>
        </w:rPr>
      </w:pPr>
    </w:p>
    <w:p w14:paraId="793B1522" w14:textId="77777777" w:rsidR="004E1E5C" w:rsidRPr="004415C8" w:rsidRDefault="004E1E5C" w:rsidP="004E1E5C">
      <w:pPr>
        <w:ind w:right="274"/>
        <w:jc w:val="both"/>
        <w:rPr>
          <w:b/>
          <w:i/>
          <w:iCs/>
          <w:lang w:eastAsia="ro-RO"/>
        </w:rPr>
      </w:pPr>
    </w:p>
    <w:p w14:paraId="6AA6B308" w14:textId="77777777" w:rsidR="004E1E5C" w:rsidRPr="004415C8" w:rsidRDefault="004E1E5C" w:rsidP="004E1E5C">
      <w:pPr>
        <w:ind w:right="274"/>
        <w:jc w:val="both"/>
        <w:rPr>
          <w:b/>
          <w:i/>
          <w:iCs/>
          <w:lang w:eastAsia="ro-RO"/>
        </w:rPr>
      </w:pPr>
    </w:p>
    <w:p w14:paraId="182F3983" w14:textId="77777777" w:rsidR="004E1E5C" w:rsidRPr="004415C8" w:rsidRDefault="004E1E5C" w:rsidP="004E1E5C">
      <w:pPr>
        <w:ind w:right="274"/>
        <w:jc w:val="both"/>
        <w:rPr>
          <w:b/>
          <w:i/>
          <w:iCs/>
          <w:lang w:eastAsia="ro-RO"/>
        </w:rPr>
      </w:pPr>
    </w:p>
    <w:p w14:paraId="66BE16E0" w14:textId="77777777" w:rsidR="004E1E5C" w:rsidRPr="004415C8" w:rsidRDefault="004E1E5C" w:rsidP="004E1E5C">
      <w:pPr>
        <w:ind w:right="274"/>
        <w:jc w:val="both"/>
        <w:rPr>
          <w:b/>
          <w:i/>
          <w:iCs/>
          <w:lang w:eastAsia="ro-RO"/>
        </w:rPr>
      </w:pPr>
    </w:p>
    <w:p w14:paraId="258089BC" w14:textId="77777777" w:rsidR="004E1E5C" w:rsidRPr="004415C8" w:rsidRDefault="004E1E5C" w:rsidP="004E1E5C">
      <w:pPr>
        <w:ind w:right="274"/>
        <w:jc w:val="both"/>
        <w:rPr>
          <w:b/>
          <w:i/>
          <w:iCs/>
          <w:lang w:eastAsia="ro-RO"/>
        </w:rPr>
      </w:pPr>
    </w:p>
    <w:p w14:paraId="4F30BC86" w14:textId="77777777" w:rsidR="004E1E5C" w:rsidRPr="004415C8" w:rsidRDefault="004E1E5C" w:rsidP="004E1E5C">
      <w:pPr>
        <w:ind w:right="274"/>
        <w:jc w:val="both"/>
        <w:rPr>
          <w:b/>
          <w:i/>
          <w:iCs/>
          <w:lang w:eastAsia="ro-RO"/>
        </w:rPr>
      </w:pPr>
    </w:p>
    <w:p w14:paraId="1BBD489C" w14:textId="77777777" w:rsidR="004E1E5C" w:rsidRPr="004415C8" w:rsidRDefault="004E1E5C" w:rsidP="004E1E5C">
      <w:pPr>
        <w:ind w:right="274"/>
        <w:jc w:val="both"/>
        <w:rPr>
          <w:b/>
          <w:i/>
          <w:iCs/>
          <w:lang w:eastAsia="ro-RO"/>
        </w:rPr>
      </w:pPr>
    </w:p>
    <w:p w14:paraId="479739AD" w14:textId="77777777" w:rsidR="004E1E5C" w:rsidRPr="004415C8" w:rsidRDefault="004E1E5C" w:rsidP="004E1E5C">
      <w:pPr>
        <w:autoSpaceDE w:val="0"/>
        <w:autoSpaceDN w:val="0"/>
        <w:adjustRightInd w:val="0"/>
        <w:jc w:val="both"/>
        <w:rPr>
          <w:b/>
          <w:i/>
          <w:iCs/>
          <w:sz w:val="22"/>
          <w:szCs w:val="22"/>
        </w:rPr>
      </w:pPr>
      <w:r w:rsidRPr="004415C8">
        <w:rPr>
          <w:b/>
          <w:i/>
          <w:iCs/>
          <w:sz w:val="22"/>
          <w:szCs w:val="22"/>
        </w:rPr>
        <w:t>A se completa de către ofertant/candidat/ofertant asociat/subcontractant si tertul sustinator , dacă este cazul.</w:t>
      </w:r>
    </w:p>
    <w:p w14:paraId="0F8C73BF" w14:textId="77777777" w:rsidR="004E1E5C" w:rsidRPr="004415C8" w:rsidRDefault="004E1E5C" w:rsidP="004E1E5C">
      <w:pPr>
        <w:ind w:right="274"/>
        <w:jc w:val="both"/>
        <w:rPr>
          <w:b/>
          <w:i/>
          <w:iCs/>
          <w:lang w:eastAsia="ro-RO"/>
        </w:rPr>
      </w:pPr>
    </w:p>
    <w:p w14:paraId="1A412E52" w14:textId="77777777" w:rsidR="004E1E5C" w:rsidRPr="004415C8" w:rsidRDefault="004E1E5C" w:rsidP="004E1E5C">
      <w:pPr>
        <w:ind w:right="274"/>
        <w:jc w:val="both"/>
        <w:rPr>
          <w:b/>
          <w:bCs/>
          <w:iCs/>
          <w:lang w:eastAsia="ro-RO"/>
        </w:rPr>
      </w:pPr>
      <w:r w:rsidRPr="004415C8">
        <w:rPr>
          <w:lang w:eastAsia="ro-RO"/>
        </w:rPr>
        <w:t>* sau în ţara în care este stabilit ..............</w:t>
      </w:r>
    </w:p>
    <w:p w14:paraId="519AC1A6" w14:textId="77777777" w:rsidR="004E1E5C" w:rsidRPr="004415C8" w:rsidRDefault="004E1E5C" w:rsidP="004E1E5C">
      <w:pPr>
        <w:ind w:right="274"/>
        <w:jc w:val="right"/>
        <w:rPr>
          <w:b/>
          <w:bCs/>
          <w:i/>
          <w:iCs/>
          <w:lang w:eastAsia="ro-RO"/>
        </w:rPr>
      </w:pPr>
    </w:p>
    <w:p w14:paraId="3903F08C" w14:textId="77777777" w:rsidR="004E1E5C" w:rsidRPr="004415C8" w:rsidRDefault="004E1E5C" w:rsidP="004E1E5C">
      <w:pPr>
        <w:ind w:right="274"/>
        <w:rPr>
          <w:b/>
          <w:bCs/>
        </w:rPr>
      </w:pPr>
    </w:p>
    <w:p w14:paraId="672FEC45" w14:textId="77777777" w:rsidR="004E1E5C" w:rsidRPr="004415C8" w:rsidRDefault="004E1E5C" w:rsidP="004E1E5C">
      <w:pPr>
        <w:ind w:right="274"/>
        <w:jc w:val="right"/>
        <w:rPr>
          <w:b/>
          <w:bCs/>
        </w:rPr>
      </w:pPr>
    </w:p>
    <w:p w14:paraId="348802DC" w14:textId="77777777" w:rsidR="004E1E5C" w:rsidRPr="004415C8" w:rsidRDefault="004E1E5C" w:rsidP="004E1E5C">
      <w:pPr>
        <w:ind w:right="274"/>
        <w:jc w:val="right"/>
        <w:rPr>
          <w:b/>
          <w:bCs/>
        </w:rPr>
      </w:pPr>
    </w:p>
    <w:p w14:paraId="60E28C0F" w14:textId="77777777" w:rsidR="004E1E5C" w:rsidRPr="004415C8" w:rsidRDefault="004E1E5C" w:rsidP="004E1E5C">
      <w:pPr>
        <w:ind w:right="274"/>
        <w:jc w:val="right"/>
        <w:rPr>
          <w:b/>
          <w:bCs/>
        </w:rPr>
      </w:pPr>
    </w:p>
    <w:p w14:paraId="6E2408FE" w14:textId="77777777" w:rsidR="00AE4F4C" w:rsidRPr="004415C8" w:rsidRDefault="00AE4F4C" w:rsidP="004E1E5C">
      <w:pPr>
        <w:ind w:right="274"/>
        <w:jc w:val="right"/>
        <w:rPr>
          <w:b/>
          <w:bCs/>
        </w:rPr>
      </w:pPr>
    </w:p>
    <w:p w14:paraId="7779E78A" w14:textId="77777777" w:rsidR="00AE4F4C" w:rsidRPr="004415C8" w:rsidRDefault="00AE4F4C" w:rsidP="004E1E5C">
      <w:pPr>
        <w:ind w:right="274"/>
        <w:jc w:val="right"/>
        <w:rPr>
          <w:b/>
          <w:bCs/>
        </w:rPr>
      </w:pPr>
    </w:p>
    <w:p w14:paraId="1AB48F4C" w14:textId="77777777" w:rsidR="004E1E5C" w:rsidRPr="004415C8" w:rsidRDefault="004E1E5C" w:rsidP="004E1E5C">
      <w:pPr>
        <w:ind w:right="274"/>
        <w:jc w:val="right"/>
        <w:rPr>
          <w:b/>
          <w:bCs/>
        </w:rPr>
      </w:pPr>
    </w:p>
    <w:p w14:paraId="1BEA1B52" w14:textId="77777777" w:rsidR="001C1271" w:rsidRPr="004415C8" w:rsidRDefault="001C1271" w:rsidP="004E1E5C">
      <w:pPr>
        <w:ind w:right="274"/>
        <w:jc w:val="right"/>
        <w:rPr>
          <w:b/>
          <w:bCs/>
        </w:rPr>
      </w:pPr>
    </w:p>
    <w:p w14:paraId="7F26E1EA" w14:textId="77777777" w:rsidR="004E1E5C" w:rsidRPr="004415C8" w:rsidRDefault="004E1E5C" w:rsidP="004E1E5C">
      <w:pPr>
        <w:ind w:right="274"/>
        <w:jc w:val="right"/>
        <w:rPr>
          <w:b/>
          <w:bCs/>
        </w:rPr>
      </w:pPr>
    </w:p>
    <w:p w14:paraId="11B5D901" w14:textId="77777777" w:rsidR="004E1E5C" w:rsidRPr="004415C8" w:rsidRDefault="004E1E5C" w:rsidP="004E1E5C">
      <w:pPr>
        <w:ind w:right="274"/>
        <w:jc w:val="right"/>
        <w:rPr>
          <w:b/>
          <w:bCs/>
        </w:rPr>
      </w:pPr>
    </w:p>
    <w:p w14:paraId="0852ACBF" w14:textId="77777777" w:rsidR="004E1E5C" w:rsidRPr="004415C8" w:rsidRDefault="004E1E5C" w:rsidP="004E1E5C">
      <w:pPr>
        <w:ind w:right="274"/>
        <w:jc w:val="right"/>
        <w:rPr>
          <w:b/>
          <w:bCs/>
        </w:rPr>
      </w:pPr>
      <w:r w:rsidRPr="004415C8">
        <w:rPr>
          <w:b/>
          <w:bCs/>
        </w:rPr>
        <w:t xml:space="preserve">Formularul </w:t>
      </w:r>
      <w:r w:rsidR="008D4A9C" w:rsidRPr="004415C8">
        <w:rPr>
          <w:b/>
          <w:bCs/>
        </w:rPr>
        <w:t>2.3</w:t>
      </w:r>
    </w:p>
    <w:p w14:paraId="66B9C365" w14:textId="77777777" w:rsidR="004E1E5C" w:rsidRPr="004415C8" w:rsidRDefault="004E1E5C" w:rsidP="004E1E5C">
      <w:pPr>
        <w:ind w:right="274"/>
        <w:jc w:val="both"/>
      </w:pPr>
    </w:p>
    <w:p w14:paraId="7F89F9BE" w14:textId="77777777" w:rsidR="004E1E5C" w:rsidRPr="004415C8" w:rsidRDefault="003D73A8" w:rsidP="004E1E5C">
      <w:pPr>
        <w:ind w:right="274"/>
        <w:jc w:val="both"/>
      </w:pPr>
      <w:hyperlink w:anchor="#" w:history="1"/>
      <w:r w:rsidR="004E1E5C" w:rsidRPr="004415C8">
        <w:t>Operator economic</w:t>
      </w:r>
    </w:p>
    <w:p w14:paraId="6B3ED81F" w14:textId="77777777" w:rsidR="004E1E5C" w:rsidRPr="004415C8" w:rsidRDefault="003D73A8" w:rsidP="004E1E5C">
      <w:pPr>
        <w:ind w:right="274"/>
        <w:jc w:val="both"/>
      </w:pPr>
      <w:hyperlink w:anchor="#" w:history="1"/>
      <w:r w:rsidR="004E1E5C" w:rsidRPr="004415C8">
        <w:t>................................</w:t>
      </w:r>
    </w:p>
    <w:p w14:paraId="64F5FEE4" w14:textId="77777777" w:rsidR="004E1E5C" w:rsidRPr="004415C8" w:rsidRDefault="003D73A8" w:rsidP="004E1E5C">
      <w:pPr>
        <w:ind w:right="274"/>
        <w:jc w:val="both"/>
      </w:pPr>
      <w:hyperlink w:anchor="#" w:history="1"/>
      <w:r w:rsidR="004E1E5C" w:rsidRPr="004415C8">
        <w:t>(denumirea/nume</w:t>
      </w:r>
      <w:r w:rsidR="00C6595E" w:rsidRPr="004415C8">
        <w:t>le, adresa, telefon. Fax</w:t>
      </w:r>
      <w:r w:rsidR="004E1E5C" w:rsidRPr="004415C8">
        <w:t>)</w:t>
      </w:r>
    </w:p>
    <w:p w14:paraId="4C4064BE" w14:textId="77777777" w:rsidR="004E1E5C" w:rsidRPr="004415C8" w:rsidRDefault="004E1E5C" w:rsidP="004E1E5C">
      <w:pPr>
        <w:ind w:right="274"/>
        <w:jc w:val="center"/>
        <w:rPr>
          <w:b/>
          <w:bCs/>
        </w:rPr>
      </w:pPr>
    </w:p>
    <w:p w14:paraId="5D65A6C9" w14:textId="77777777" w:rsidR="004E1E5C" w:rsidRPr="004415C8" w:rsidRDefault="004E1E5C" w:rsidP="004E1E5C">
      <w:pPr>
        <w:ind w:right="274"/>
        <w:jc w:val="center"/>
        <w:rPr>
          <w:b/>
          <w:noProof/>
          <w:u w:val="single"/>
        </w:rPr>
      </w:pPr>
      <w:r w:rsidRPr="004415C8">
        <w:rPr>
          <w:b/>
          <w:noProof/>
          <w:u w:val="single"/>
        </w:rPr>
        <w:t xml:space="preserve">DECLARAŢIE </w:t>
      </w:r>
    </w:p>
    <w:p w14:paraId="1FBC5E17" w14:textId="77777777" w:rsidR="004E1E5C" w:rsidRPr="004415C8" w:rsidRDefault="004E1E5C" w:rsidP="004E1E5C">
      <w:pPr>
        <w:ind w:right="274"/>
        <w:jc w:val="center"/>
        <w:rPr>
          <w:b/>
        </w:rPr>
      </w:pPr>
      <w:r w:rsidRPr="004415C8">
        <w:rPr>
          <w:b/>
          <w:noProof/>
        </w:rPr>
        <w:t>privind neîncadrarea în situaţiile prevăzute la art. 167</w:t>
      </w:r>
      <w:r w:rsidRPr="004415C8">
        <w:t xml:space="preserve"> </w:t>
      </w:r>
      <w:r w:rsidRPr="004415C8">
        <w:rPr>
          <w:b/>
        </w:rPr>
        <w:t xml:space="preserve">din Legea nr.98/2016 </w:t>
      </w:r>
    </w:p>
    <w:p w14:paraId="18724F81" w14:textId="77777777" w:rsidR="004E1E5C" w:rsidRPr="004415C8" w:rsidRDefault="004E1E5C" w:rsidP="004E1E5C">
      <w:pPr>
        <w:ind w:right="274"/>
        <w:jc w:val="center"/>
        <w:rPr>
          <w:b/>
          <w:noProof/>
        </w:rPr>
      </w:pPr>
      <w:r w:rsidRPr="004415C8">
        <w:rPr>
          <w:b/>
        </w:rPr>
        <w:t>privind achizițiile publice</w:t>
      </w:r>
    </w:p>
    <w:p w14:paraId="7460D5B6" w14:textId="77777777" w:rsidR="004E1E5C" w:rsidRPr="004415C8" w:rsidRDefault="004E1E5C" w:rsidP="004E1E5C">
      <w:pPr>
        <w:ind w:right="274"/>
        <w:jc w:val="both"/>
        <w:rPr>
          <w:noProof/>
        </w:rPr>
      </w:pPr>
    </w:p>
    <w:p w14:paraId="41F39CC1" w14:textId="77777777" w:rsidR="004E1E5C" w:rsidRPr="00303D55" w:rsidRDefault="004E1E5C" w:rsidP="004E1E5C">
      <w:pPr>
        <w:ind w:right="274"/>
        <w:jc w:val="both"/>
        <w:rPr>
          <w:noProof/>
        </w:rPr>
      </w:pPr>
      <w:r>
        <w:t>Subsemnatul, reprezentant împuternicit alSC BestBuild  SRL(denumirea/numele şi sediul/adresa operatorului economic), declar pe propria răspundere, sub sancţiunea excluderii din procedură, că în ultimii 3 ani:</w:t>
      </w:r>
    </w:p>
    <w:p w14:paraId="39D178D9" w14:textId="77777777" w:rsidR="004E1E5C" w:rsidRPr="004415C8" w:rsidRDefault="004E1E5C" w:rsidP="004E1E5C">
      <w:pPr>
        <w:ind w:right="274"/>
        <w:jc w:val="both"/>
      </w:pPr>
      <w:r w:rsidRPr="004415C8">
        <w:t xml:space="preserve">    a) nu am încălcat obligaţiile stabilite potrivit art. 51, iar autoritatea contractantă poate demonstra acest lucru prin orice mijloc de probă adecvat, cum ar fi decizii ale autorităţilor competente prin care se constată încălcarea acestor obligaţii;</w:t>
      </w:r>
    </w:p>
    <w:p w14:paraId="3415E36A" w14:textId="77777777" w:rsidR="004E1E5C" w:rsidRPr="004415C8" w:rsidRDefault="004E1E5C" w:rsidP="004E1E5C">
      <w:pPr>
        <w:ind w:right="274"/>
        <w:jc w:val="both"/>
      </w:pPr>
      <w:r w:rsidRPr="004415C8">
        <w:t xml:space="preserve">    b) nu mă  aflu în procedura insolvenţei sau în lichidare, în supraveghere judiciară sau în încetarea activităţii;</w:t>
      </w:r>
    </w:p>
    <w:p w14:paraId="46C23765" w14:textId="77777777" w:rsidR="004E1E5C" w:rsidRPr="004415C8" w:rsidRDefault="004E1E5C" w:rsidP="004E1E5C">
      <w:pPr>
        <w:ind w:right="274"/>
        <w:jc w:val="both"/>
      </w:pPr>
      <w:r w:rsidRPr="004415C8">
        <w:t xml:space="preserve">    c) nu am comis o abatere profesională gravă care îi pune în discuţie integritatea, iar autoritatea contractantă poate demonstra acest lucru prin orice mijloc de probă adecvat, cum ar fi o decizie a unei instanţe judecătoreşti sau a unei autorităţi administrative;</w:t>
      </w:r>
    </w:p>
    <w:p w14:paraId="23D3E806" w14:textId="77777777" w:rsidR="004E1E5C" w:rsidRPr="004415C8" w:rsidRDefault="004E1E5C" w:rsidP="004E1E5C">
      <w:pPr>
        <w:ind w:right="274"/>
        <w:jc w:val="both"/>
      </w:pPr>
      <w:r w:rsidRPr="004415C8">
        <w:t xml:space="preserve">    d)nu am   încheiat cu alţi operatori economici acorduri care vizează denaturarea concurenţei în cadrul sau în legătură cu aceasta procedura ;</w:t>
      </w:r>
    </w:p>
    <w:p w14:paraId="1378E8DA" w14:textId="77777777" w:rsidR="004E1E5C" w:rsidRPr="004415C8" w:rsidRDefault="004E1E5C" w:rsidP="004E1E5C">
      <w:pPr>
        <w:ind w:right="274"/>
        <w:jc w:val="both"/>
      </w:pPr>
      <w:r w:rsidRPr="004415C8">
        <w:t xml:space="preserve">    e) nu mă aflu într-o situaţie de conflict de interese în cadrul sau în legătură cu această procedură;</w:t>
      </w:r>
    </w:p>
    <w:p w14:paraId="2089AF4A" w14:textId="77777777" w:rsidR="004E1E5C" w:rsidRPr="004415C8" w:rsidRDefault="004E1E5C" w:rsidP="004E1E5C">
      <w:pPr>
        <w:ind w:right="274"/>
        <w:jc w:val="both"/>
      </w:pPr>
      <w:r w:rsidRPr="004415C8">
        <w:t xml:space="preserve">    f) nu am participat anterior la pregătirea procedurii de atribuire și nu am provocat distorsionarea concurenţei;</w:t>
      </w:r>
    </w:p>
    <w:p w14:paraId="5D167748" w14:textId="77777777" w:rsidR="004E1E5C" w:rsidRPr="004415C8" w:rsidRDefault="004E1E5C" w:rsidP="004E1E5C">
      <w:pPr>
        <w:ind w:right="274"/>
        <w:jc w:val="both"/>
      </w:pPr>
      <w:r w:rsidRPr="004415C8">
        <w:t xml:space="preserve">    g) nu mi-am încălcat în mod grav sau repetat obligaţiile principale ce-mi reveneau în cadrul nici unui contract de achiziţii publice și nu a încetat anticipat  niciun contract, nu am plătit daune-interese și nici nu am primit alte sancţiuni comparabile;</w:t>
      </w:r>
    </w:p>
    <w:p w14:paraId="41EAF759" w14:textId="77777777" w:rsidR="004E1E5C" w:rsidRPr="004415C8" w:rsidRDefault="004E1E5C" w:rsidP="004E1E5C">
      <w:pPr>
        <w:ind w:right="274"/>
        <w:jc w:val="both"/>
      </w:pPr>
      <w:r w:rsidRPr="004415C8">
        <w:t xml:space="preserve">    h) nu m-am făcut vinovat de declaraţii false în conţinutul informaţiilor transmise la solicitarea autorităţii contractante în scopul verificării absenţei motivelor de excludere sau al îndeplinirii criteriilor de calificare şi selecţie, nu a prezentat aceste informaţii sau nu este în măsură să prezinte documentele justificative solicitate;</w:t>
      </w:r>
    </w:p>
    <w:p w14:paraId="6E1FE446" w14:textId="77777777" w:rsidR="004E1E5C" w:rsidRPr="004415C8" w:rsidRDefault="004E1E5C" w:rsidP="004E1E5C">
      <w:pPr>
        <w:ind w:right="274"/>
        <w:jc w:val="both"/>
      </w:pPr>
      <w:r w:rsidRPr="004415C8">
        <w:t xml:space="preserve">    i) nu am încercat să influenţez în mod nelegal procesul decizional al autorităţii contractante, să obţin informaţii confidenţiale care să-mi confere avantaje nejustificate în cadrul procedurii de atribuire și nu am furnizat din neglijenţă informaţii eronate cu influenţă semnificativă asupra deciziilor autorităţii contractante privind excluderea mea din vreo procedura de atribuire, selectarea mea, sau să-mi fie atribuit vreun contract de achiziţie publică.</w:t>
      </w:r>
    </w:p>
    <w:p w14:paraId="5885548E" w14:textId="77777777" w:rsidR="004E1E5C" w:rsidRPr="004415C8" w:rsidRDefault="004E1E5C" w:rsidP="004E1E5C">
      <w:pPr>
        <w:ind w:right="274"/>
        <w:jc w:val="both"/>
        <w:rPr>
          <w:b/>
          <w:bCs/>
        </w:rPr>
      </w:pPr>
    </w:p>
    <w:p w14:paraId="0E09A0A2" w14:textId="77777777" w:rsidR="004E1E5C" w:rsidRPr="004415C8" w:rsidRDefault="004E1E5C" w:rsidP="004E1E5C">
      <w:pPr>
        <w:ind w:right="274"/>
        <w:jc w:val="both"/>
        <w:rPr>
          <w:b/>
          <w:bCs/>
        </w:rPr>
      </w:pPr>
    </w:p>
    <w:p w14:paraId="2264208C" w14:textId="77777777" w:rsidR="004E1E5C" w:rsidRPr="004415C8" w:rsidRDefault="004E1E5C" w:rsidP="004E1E5C">
      <w:pPr>
        <w:ind w:left="540" w:right="274" w:firstLine="2070"/>
        <w:jc w:val="right"/>
        <w:rPr>
          <w:i/>
          <w:iCs/>
          <w:lang w:eastAsia="ro-RO"/>
        </w:rPr>
      </w:pPr>
      <w:r w:rsidRPr="004415C8">
        <w:rPr>
          <w:i/>
          <w:iCs/>
          <w:lang w:eastAsia="ro-RO"/>
        </w:rPr>
        <w:t xml:space="preserve">                                                             Operator economic</w:t>
      </w:r>
      <w:r w:rsidRPr="004415C8">
        <w:rPr>
          <w:i/>
          <w:iCs/>
          <w:lang w:eastAsia="ro-RO"/>
        </w:rPr>
        <w:tab/>
        <w:t xml:space="preserve">        </w:t>
      </w:r>
      <w:r w:rsidRPr="004415C8">
        <w:rPr>
          <w:i/>
          <w:iCs/>
          <w:lang w:eastAsia="ro-RO"/>
        </w:rPr>
        <w:tab/>
        <w:t xml:space="preserve">              </w:t>
      </w:r>
    </w:p>
    <w:p w14:paraId="76416F73" w14:textId="77777777" w:rsidR="004E1E5C" w:rsidRPr="004415C8" w:rsidRDefault="004E1E5C" w:rsidP="004E1E5C">
      <w:pPr>
        <w:ind w:right="274" w:firstLine="1260"/>
        <w:rPr>
          <w:i/>
          <w:iCs/>
          <w:lang w:eastAsia="ro-RO"/>
        </w:rPr>
      </w:pPr>
      <w:r w:rsidRPr="004415C8">
        <w:rPr>
          <w:i/>
          <w:iCs/>
          <w:lang w:eastAsia="ro-RO"/>
        </w:rPr>
        <w:t xml:space="preserve">                                                                                       ………………………….</w:t>
      </w:r>
    </w:p>
    <w:p w14:paraId="475D91C0" w14:textId="77777777" w:rsidR="004E1E5C" w:rsidRPr="004415C8" w:rsidRDefault="004E1E5C" w:rsidP="004E1E5C">
      <w:pPr>
        <w:ind w:right="274" w:firstLine="1260"/>
        <w:rPr>
          <w:i/>
          <w:iCs/>
          <w:lang w:eastAsia="ro-RO"/>
        </w:rPr>
      </w:pPr>
      <w:r>
        <w:tab/>
        <w:tab/>
        <w:tab/>
        <w:tab/>
        <w:tab/>
        <w:tab/>
        <w:t xml:space="preserve">         (nume şi functie persoana autorizata )</w:t>
        <w:tab/>
        <w:tab/>
        <w:tab/>
        <w:tab/>
        <w:tab/>
        <w:tab/>
        <w:tab/>
        <w:tab/>
        <w:tab/>
        <w:t>Vasile Ionescu, Administrator</w:t>
      </w:r>
    </w:p>
    <w:p w14:paraId="6BAD6011" w14:textId="77777777" w:rsidR="004E1E5C" w:rsidRPr="004415C8" w:rsidRDefault="004E1E5C" w:rsidP="004E1E5C">
      <w:pPr>
        <w:ind w:right="274" w:firstLine="1260"/>
        <w:jc w:val="both"/>
        <w:rPr>
          <w:lang w:eastAsia="ro-RO"/>
        </w:rPr>
      </w:pP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w:t>
      </w:r>
      <w:r w:rsidRPr="004415C8">
        <w:rPr>
          <w:i/>
          <w:iCs/>
          <w:lang w:eastAsia="ro-RO"/>
        </w:rPr>
        <w:t>semnatura persoană autorizata şi stampila</w:t>
      </w:r>
      <w:r w:rsidRPr="004415C8">
        <w:rPr>
          <w:lang w:eastAsia="ro-RO"/>
        </w:rPr>
        <w:t xml:space="preserve"> )</w:t>
      </w:r>
    </w:p>
    <w:p w14:paraId="754B6CE6" w14:textId="77777777" w:rsidR="004E1E5C" w:rsidRPr="004415C8" w:rsidRDefault="004E1E5C" w:rsidP="004E1E5C">
      <w:pPr>
        <w:ind w:right="274" w:firstLine="1260"/>
        <w:jc w:val="both"/>
        <w:rPr>
          <w:lang w:eastAsia="ro-RO"/>
        </w:rPr>
      </w:pPr>
    </w:p>
    <w:p w14:paraId="699DB627" w14:textId="77777777" w:rsidR="004E1E5C" w:rsidRPr="004415C8" w:rsidRDefault="004E1E5C" w:rsidP="004E1E5C">
      <w:pPr>
        <w:ind w:right="274" w:firstLine="1260"/>
        <w:jc w:val="both"/>
        <w:rPr>
          <w:lang w:eastAsia="ro-RO"/>
        </w:rPr>
      </w:pPr>
    </w:p>
    <w:p w14:paraId="6261E715" w14:textId="77777777" w:rsidR="004E1E5C" w:rsidRPr="004415C8" w:rsidRDefault="004E1E5C" w:rsidP="004E1E5C">
      <w:pPr>
        <w:ind w:right="274" w:firstLine="1260"/>
        <w:jc w:val="both"/>
        <w:rPr>
          <w:lang w:eastAsia="ro-RO"/>
        </w:rPr>
      </w:pPr>
    </w:p>
    <w:p w14:paraId="60EB0690" w14:textId="77777777" w:rsidR="004E1E5C" w:rsidRPr="004415C8" w:rsidRDefault="004E1E5C" w:rsidP="004E1E5C">
      <w:pPr>
        <w:ind w:right="274" w:firstLine="1260"/>
        <w:jc w:val="both"/>
        <w:rPr>
          <w:lang w:eastAsia="ro-RO"/>
        </w:rPr>
      </w:pPr>
    </w:p>
    <w:p w14:paraId="3367BEC5" w14:textId="77777777" w:rsidR="004E1E5C" w:rsidRPr="004415C8" w:rsidRDefault="004E1E5C" w:rsidP="004E1E5C">
      <w:pPr>
        <w:autoSpaceDE w:val="0"/>
        <w:autoSpaceDN w:val="0"/>
        <w:adjustRightInd w:val="0"/>
        <w:jc w:val="both"/>
        <w:rPr>
          <w:b/>
          <w:i/>
          <w:iCs/>
          <w:sz w:val="22"/>
          <w:szCs w:val="22"/>
        </w:rPr>
      </w:pPr>
      <w:r w:rsidRPr="004415C8">
        <w:rPr>
          <w:b/>
          <w:i/>
          <w:iCs/>
          <w:sz w:val="22"/>
          <w:szCs w:val="22"/>
        </w:rPr>
        <w:t>A se completa de către ofertant/candidat/ofertant asociat/subcontractant si tertul sustinator , dacă este cazul.</w:t>
      </w:r>
    </w:p>
    <w:p w14:paraId="2E0E5A18" w14:textId="77777777" w:rsidR="004E1E5C" w:rsidRPr="004415C8" w:rsidRDefault="004E1E5C" w:rsidP="004E1E5C">
      <w:pPr>
        <w:ind w:right="274"/>
        <w:jc w:val="both"/>
        <w:rPr>
          <w:b/>
          <w:bCs/>
        </w:rPr>
      </w:pPr>
    </w:p>
    <w:p w14:paraId="77A30BFA" w14:textId="77777777" w:rsidR="00AE4F4C" w:rsidRPr="004415C8" w:rsidRDefault="00AE4F4C" w:rsidP="004E1E5C">
      <w:pPr>
        <w:ind w:right="274"/>
        <w:jc w:val="both"/>
        <w:rPr>
          <w:b/>
          <w:bCs/>
        </w:rPr>
      </w:pPr>
    </w:p>
    <w:p w14:paraId="450F7E0A" w14:textId="77777777" w:rsidR="00536A94" w:rsidRPr="004415C8" w:rsidRDefault="00536A94" w:rsidP="004E1E5C">
      <w:pPr>
        <w:ind w:right="274"/>
        <w:jc w:val="both"/>
        <w:rPr>
          <w:b/>
          <w:bCs/>
        </w:rPr>
      </w:pPr>
    </w:p>
    <w:p w14:paraId="7E632829" w14:textId="77777777" w:rsidR="00C6595E" w:rsidRPr="004415C8" w:rsidRDefault="00C6595E" w:rsidP="00464027">
      <w:pPr>
        <w:ind w:left="7200" w:right="274" w:firstLine="720"/>
        <w:jc w:val="both"/>
        <w:rPr>
          <w:b/>
          <w:bCs/>
        </w:rPr>
      </w:pPr>
    </w:p>
    <w:p w14:paraId="3D08A7A1" w14:textId="77777777" w:rsidR="00C6595E" w:rsidRPr="004415C8" w:rsidRDefault="00C6595E" w:rsidP="00464027">
      <w:pPr>
        <w:ind w:left="7200" w:right="274" w:firstLine="720"/>
        <w:jc w:val="both"/>
        <w:rPr>
          <w:b/>
          <w:bCs/>
        </w:rPr>
      </w:pPr>
    </w:p>
    <w:p w14:paraId="10139359" w14:textId="77777777" w:rsidR="00464027" w:rsidRPr="004415C8" w:rsidRDefault="00464027" w:rsidP="00464027">
      <w:pPr>
        <w:ind w:left="7200" w:right="274" w:firstLine="720"/>
        <w:jc w:val="both"/>
        <w:rPr>
          <w:b/>
          <w:bCs/>
        </w:rPr>
      </w:pPr>
      <w:r w:rsidRPr="004415C8">
        <w:rPr>
          <w:b/>
          <w:bCs/>
        </w:rPr>
        <w:t>Formularul 3</w:t>
      </w:r>
    </w:p>
    <w:p w14:paraId="5A087839" w14:textId="77777777" w:rsidR="00464027" w:rsidRPr="004415C8" w:rsidRDefault="00464027" w:rsidP="00464027">
      <w:pPr>
        <w:ind w:right="274"/>
        <w:jc w:val="both"/>
        <w:rPr>
          <w:b/>
          <w:bCs/>
        </w:rPr>
      </w:pPr>
    </w:p>
    <w:p w14:paraId="11F91A12" w14:textId="77777777" w:rsidR="00464027" w:rsidRPr="004415C8" w:rsidRDefault="00464027" w:rsidP="00464027">
      <w:pPr>
        <w:ind w:right="274"/>
        <w:jc w:val="both"/>
        <w:rPr>
          <w:b/>
          <w:bCs/>
        </w:rPr>
      </w:pPr>
    </w:p>
    <w:p w14:paraId="1C69E594" w14:textId="77777777" w:rsidR="00464027" w:rsidRPr="004415C8" w:rsidRDefault="00464027" w:rsidP="00464027">
      <w:pPr>
        <w:ind w:right="274"/>
        <w:jc w:val="both"/>
        <w:rPr>
          <w:b/>
          <w:bCs/>
          <w:i/>
          <w:iCs/>
        </w:rPr>
      </w:pPr>
      <w:r w:rsidRPr="004415C8">
        <w:rPr>
          <w:b/>
          <w:bCs/>
          <w:i/>
          <w:iCs/>
        </w:rPr>
        <w:t>(semnătură autorizată)</w:t>
      </w:r>
    </w:p>
    <w:p w14:paraId="25992BB8" w14:textId="77777777" w:rsidR="00464027" w:rsidRPr="004415C8" w:rsidRDefault="00464027" w:rsidP="00464027">
      <w:pPr>
        <w:ind w:right="274"/>
        <w:jc w:val="both"/>
        <w:rPr>
          <w:b/>
          <w:bCs/>
        </w:rPr>
      </w:pPr>
      <w:r w:rsidRPr="004415C8">
        <w:rPr>
          <w:b/>
          <w:bCs/>
        </w:rPr>
        <w:t>Ofertant/Ofertant asociat/Subcontractanti propusi/Terti sustinatori</w:t>
      </w:r>
    </w:p>
    <w:p w14:paraId="002EFA3B" w14:textId="77777777" w:rsidR="00464027" w:rsidRPr="004415C8" w:rsidRDefault="00464027" w:rsidP="00464027">
      <w:pPr>
        <w:ind w:right="274"/>
        <w:jc w:val="both"/>
        <w:rPr>
          <w:b/>
          <w:bCs/>
        </w:rPr>
      </w:pPr>
    </w:p>
    <w:p w14:paraId="25424862" w14:textId="77777777" w:rsidR="00464027" w:rsidRPr="004415C8" w:rsidRDefault="00464027" w:rsidP="00464027">
      <w:pPr>
        <w:ind w:right="274"/>
        <w:jc w:val="both"/>
        <w:rPr>
          <w:b/>
          <w:bCs/>
        </w:rPr>
      </w:pPr>
      <w:r>
        <w:t xml:space="preserve">OPERATOR ECONOMIC </w:t>
        <w:tab/>
        <w:tab/>
        <w:tab/>
        <w:tab/>
        <w:tab/>
        <w:tab/>
        <w:tab/>
        <w:tab/>
        <w:t>SC BestBuild  SRL</w:t>
      </w:r>
    </w:p>
    <w:p w14:paraId="7ADF8BC0" w14:textId="77777777" w:rsidR="00464027" w:rsidRPr="004415C8" w:rsidRDefault="00464027" w:rsidP="00464027">
      <w:pPr>
        <w:ind w:right="274"/>
        <w:jc w:val="both"/>
        <w:rPr>
          <w:b/>
          <w:bCs/>
        </w:rPr>
      </w:pPr>
      <w:r w:rsidRPr="004415C8">
        <w:rPr>
          <w:b/>
          <w:bCs/>
        </w:rPr>
        <w:t xml:space="preserve">   (denumirea/numele)</w:t>
      </w:r>
    </w:p>
    <w:p w14:paraId="6D013D28" w14:textId="77777777" w:rsidR="00464027" w:rsidRPr="004415C8" w:rsidRDefault="00464027" w:rsidP="00464027">
      <w:pPr>
        <w:ind w:right="274"/>
        <w:jc w:val="center"/>
        <w:rPr>
          <w:b/>
          <w:bCs/>
        </w:rPr>
      </w:pPr>
      <w:r w:rsidRPr="004415C8">
        <w:rPr>
          <w:b/>
          <w:bCs/>
        </w:rPr>
        <w:t>DECLARAŢIE PRIVIND EVITAREA CONFLICTULUI DE INTERESE POTRIVIT</w:t>
      </w:r>
    </w:p>
    <w:p w14:paraId="639423D6" w14:textId="77777777" w:rsidR="00464027" w:rsidRPr="004415C8" w:rsidRDefault="00464027" w:rsidP="00464027">
      <w:pPr>
        <w:ind w:right="274"/>
        <w:jc w:val="center"/>
        <w:rPr>
          <w:b/>
          <w:bCs/>
          <w:i/>
        </w:rPr>
      </w:pPr>
      <w:r w:rsidRPr="004415C8">
        <w:rPr>
          <w:b/>
          <w:bCs/>
        </w:rPr>
        <w:t>ART. 59 ȘI 60 DIN LEGEA 98/2016</w:t>
      </w:r>
    </w:p>
    <w:p w14:paraId="452FAFC5" w14:textId="77777777" w:rsidR="00464027" w:rsidRPr="004415C8" w:rsidRDefault="00464027" w:rsidP="00464027">
      <w:pPr>
        <w:ind w:right="274"/>
        <w:jc w:val="both"/>
        <w:rPr>
          <w:bCs/>
        </w:rPr>
      </w:pPr>
      <w:r>
        <w:t>1. SubsemnatulAndrei Georgescu, reprezentant împuternicit alSC BestBuild  SRL, (denumirea/numele și sediul/adresa operatorului economic) în calitate deofertant(candidat/ofertant/ofertant asociat/terţ susţinător al candidatului/ofertantuluiofertant)  la procedura deLicitatia deschisa, declar pe proprie răspundere, următoarele: cunoscând prevederile art. 59 și 60 din Legea nr. 98/2016 privind achiziţiile publice şi componenţa listei cu persoanele ce deţin funcţii de decizie în autoritatea contractantă cu privire la organizarea, derularea şi finalizarea procedurii de atribuire, declar că societatea noastră nu se află în situaţia de a fi exclusă din procedură.</w:t>
      </w:r>
    </w:p>
    <w:p w14:paraId="5176E90A" w14:textId="77777777" w:rsidR="00464027" w:rsidRPr="004415C8" w:rsidRDefault="00464027" w:rsidP="00464027">
      <w:pPr>
        <w:ind w:right="274"/>
        <w:jc w:val="both"/>
        <w:rPr>
          <w:bCs/>
        </w:rPr>
      </w:pPr>
      <w:r w:rsidRPr="004415C8">
        <w:rPr>
          <w:bCs/>
        </w:rPr>
        <w:t>Lista cu persoanele ce deţin funcţii de decizie în autoritatea contractantă cu privire la organizarea, derularea şi finalizarea procedurii de atribuire:</w:t>
      </w:r>
    </w:p>
    <w:p w14:paraId="59D7019E" w14:textId="77777777" w:rsidR="00464027" w:rsidRPr="004415C8" w:rsidRDefault="00464027" w:rsidP="00464027">
      <w:pPr>
        <w:ind w:right="274"/>
        <w:jc w:val="both"/>
        <w:rPr>
          <w:bCs/>
        </w:rPr>
      </w:pPr>
      <w:r w:rsidRPr="004415C8">
        <w:rPr>
          <w:bCs/>
        </w:rPr>
        <w:t>dl. ................................, dna............................</w:t>
      </w:r>
    </w:p>
    <w:p w14:paraId="2865F433" w14:textId="77777777" w:rsidR="00464027" w:rsidRPr="004415C8" w:rsidRDefault="00464027" w:rsidP="00464027">
      <w:pPr>
        <w:ind w:right="274"/>
        <w:jc w:val="both"/>
        <w:rPr>
          <w:bCs/>
        </w:rPr>
      </w:pPr>
      <w:r w:rsidRPr="004415C8">
        <w:rPr>
          <w:bCs/>
        </w:rPr>
        <w:t>Subsemnatul declar că informaţiile furnizate sunt complete şi corecte în fiecare detaliu şi înţeleg că autoritatea contractantă are dreptul de a solicita, în scopul verificării şi confirmării declaraţiilor, orice documente doveditoare de care dispun.</w:t>
      </w:r>
    </w:p>
    <w:p w14:paraId="6A560E49" w14:textId="77777777" w:rsidR="00464027" w:rsidRPr="004415C8" w:rsidRDefault="00464027" w:rsidP="00464027">
      <w:pPr>
        <w:ind w:right="274"/>
        <w:jc w:val="both"/>
        <w:rPr>
          <w:bCs/>
        </w:rPr>
      </w:pPr>
      <w:r w:rsidRPr="004415C8">
        <w:rPr>
          <w:bCs/>
        </w:rPr>
        <w:t>Înţeleg că în cazul în care această declaraţie nu este conformă cu realitatea sunt pasibil de încălcarea prevederilor legislaţiei penale privind falsul în declaraţii.</w:t>
      </w:r>
    </w:p>
    <w:p w14:paraId="026EE47C" w14:textId="77777777" w:rsidR="00464027" w:rsidRPr="004415C8" w:rsidRDefault="00464027" w:rsidP="00464027">
      <w:pPr>
        <w:ind w:right="274"/>
        <w:jc w:val="both"/>
        <w:rPr>
          <w:bCs/>
        </w:rPr>
      </w:pPr>
      <w:r>
        <w:t>2. SubsemnatulAndrei Georgescudeclar că voi informa imediat autoritatea contractantă dacă vor interveni modificări în prezenta declaraţie la orice punct pe parcursul derulării procedurii de atribuire a contractului de achiziţie publică sau, în cazul în care vom fi desemnaţi câştigători, pe parcursul derulării contractului de achiziţie publică, având în vedere și prevederile art. 61 din Legea nr. 98/2016.</w:t>
      </w:r>
    </w:p>
    <w:p w14:paraId="734013FA" w14:textId="77777777" w:rsidR="00464027" w:rsidRPr="004415C8" w:rsidRDefault="00464027" w:rsidP="00464027">
      <w:pPr>
        <w:ind w:right="274"/>
        <w:jc w:val="both"/>
        <w:rPr>
          <w:bCs/>
        </w:rPr>
      </w:pPr>
      <w:r w:rsidRPr="004415C8">
        <w:rPr>
          <w:bCs/>
        </w:rPr>
        <w:t>Subsemnatul declar că informaţiile furnizate sunt complete şi corecte în fiecare detaliu şi înţeleg că autoritatea contractantă are dreptul de a solicita, în scopul verificării şi confirmării declaraţiilor orice documente doveditoare de care dispunem.</w:t>
      </w:r>
    </w:p>
    <w:p w14:paraId="7C4B6118" w14:textId="77777777" w:rsidR="00464027" w:rsidRPr="004415C8" w:rsidRDefault="00464027" w:rsidP="00464027">
      <w:pPr>
        <w:ind w:right="274"/>
        <w:jc w:val="both"/>
        <w:rPr>
          <w:bCs/>
        </w:rPr>
      </w:pPr>
      <w:r w:rsidRPr="004415C8">
        <w:rPr>
          <w:bCs/>
        </w:rPr>
        <w:t>Înteleg că în cazul în care această declaraţie nu este conformă cu realitatea sunt pasibil de încălcarea prevederilor legislaţiei penale privind falsul în declaraţii.</w:t>
      </w:r>
    </w:p>
    <w:p w14:paraId="72D8CFA0" w14:textId="77777777" w:rsidR="00375B9F" w:rsidRPr="004415C8" w:rsidRDefault="00375B9F" w:rsidP="00464027">
      <w:pPr>
        <w:ind w:right="274"/>
        <w:jc w:val="both"/>
        <w:rPr>
          <w:bCs/>
        </w:rPr>
      </w:pPr>
    </w:p>
    <w:p w14:paraId="02A21B59" w14:textId="77777777" w:rsidR="00375B9F" w:rsidRPr="004415C8" w:rsidRDefault="00375B9F" w:rsidP="00464027">
      <w:pPr>
        <w:ind w:right="274"/>
        <w:jc w:val="both"/>
        <w:rPr>
          <w:bCs/>
        </w:rPr>
      </w:pPr>
    </w:p>
    <w:p w14:paraId="1FFFE04E" w14:textId="77777777" w:rsidR="00464027" w:rsidRPr="004415C8" w:rsidRDefault="00464027" w:rsidP="00464027">
      <w:pPr>
        <w:ind w:right="274"/>
        <w:jc w:val="both"/>
        <w:rPr>
          <w:bCs/>
        </w:rPr>
      </w:pPr>
      <w:r w:rsidRPr="004415C8">
        <w:rPr>
          <w:bCs/>
        </w:rPr>
        <w:t xml:space="preserve">  </w:t>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t>Operator economic,</w:t>
      </w:r>
    </w:p>
    <w:p w14:paraId="364CC1F1" w14:textId="77777777" w:rsidR="00464027" w:rsidRPr="004415C8" w:rsidRDefault="00464027" w:rsidP="00464027">
      <w:pPr>
        <w:ind w:right="274"/>
        <w:jc w:val="both"/>
        <w:rPr>
          <w:bCs/>
        </w:rPr>
      </w:pPr>
      <w:r w:rsidRPr="004415C8">
        <w:rPr>
          <w:bCs/>
        </w:rPr>
        <w:t xml:space="preserve">                                                                                                                   _________________</w:t>
      </w:r>
    </w:p>
    <w:p w14:paraId="39B90E79" w14:textId="77777777" w:rsidR="00464027" w:rsidRPr="004415C8" w:rsidRDefault="00464027" w:rsidP="00464027">
      <w:pPr>
        <w:ind w:right="274"/>
        <w:jc w:val="both"/>
        <w:rPr>
          <w:bCs/>
          <w:i/>
        </w:rPr>
      </w:pPr>
      <w:r w:rsidRPr="004415C8">
        <w:rPr>
          <w:bCs/>
          <w:i/>
        </w:rPr>
        <w:t>(semnatura autorizată)</w:t>
      </w:r>
    </w:p>
    <w:p w14:paraId="0B6CFC38" w14:textId="77777777" w:rsidR="00464027" w:rsidRPr="004415C8" w:rsidRDefault="00464027" w:rsidP="00464027">
      <w:pPr>
        <w:ind w:right="274"/>
        <w:jc w:val="both"/>
        <w:rPr>
          <w:bCs/>
          <w:i/>
        </w:rPr>
      </w:pPr>
    </w:p>
    <w:p w14:paraId="6F14B606" w14:textId="77777777" w:rsidR="00464027" w:rsidRPr="004415C8" w:rsidRDefault="00464027" w:rsidP="00464027">
      <w:pPr>
        <w:ind w:right="274"/>
        <w:jc w:val="both"/>
        <w:rPr>
          <w:bCs/>
        </w:rPr>
      </w:pPr>
    </w:p>
    <w:p w14:paraId="0898018A" w14:textId="77777777" w:rsidR="00427E7A" w:rsidRPr="004415C8" w:rsidRDefault="00427E7A" w:rsidP="004E1E5C">
      <w:pPr>
        <w:ind w:right="274"/>
        <w:jc w:val="both"/>
        <w:rPr>
          <w:b/>
          <w:bCs/>
        </w:rPr>
      </w:pPr>
    </w:p>
    <w:p w14:paraId="4A7FBA43" w14:textId="77777777" w:rsidR="00AE4F4C" w:rsidRPr="004415C8" w:rsidRDefault="00AE4F4C" w:rsidP="004E1E5C">
      <w:pPr>
        <w:ind w:right="274"/>
        <w:jc w:val="both"/>
        <w:rPr>
          <w:b/>
          <w:bCs/>
        </w:rPr>
      </w:pPr>
    </w:p>
    <w:p w14:paraId="21197FD9" w14:textId="77777777" w:rsidR="00464027" w:rsidRPr="004415C8" w:rsidRDefault="00464027" w:rsidP="004E1E5C">
      <w:pPr>
        <w:ind w:right="274"/>
        <w:jc w:val="both"/>
        <w:rPr>
          <w:b/>
          <w:bCs/>
        </w:rPr>
      </w:pPr>
    </w:p>
    <w:p w14:paraId="6A4A63B3" w14:textId="77777777" w:rsidR="00464027" w:rsidRPr="004415C8" w:rsidRDefault="00464027" w:rsidP="004E1E5C">
      <w:pPr>
        <w:ind w:right="274"/>
        <w:jc w:val="both"/>
        <w:rPr>
          <w:b/>
          <w:bCs/>
        </w:rPr>
      </w:pPr>
    </w:p>
    <w:p w14:paraId="42DFA8E3" w14:textId="77777777" w:rsidR="00464027" w:rsidRPr="004415C8" w:rsidRDefault="00464027" w:rsidP="004E1E5C">
      <w:pPr>
        <w:ind w:right="274"/>
        <w:jc w:val="both"/>
        <w:rPr>
          <w:b/>
          <w:bCs/>
        </w:rPr>
      </w:pPr>
    </w:p>
    <w:p w14:paraId="195EE4A8" w14:textId="77777777" w:rsidR="00464027" w:rsidRPr="004415C8" w:rsidRDefault="00464027" w:rsidP="004E1E5C">
      <w:pPr>
        <w:ind w:right="274"/>
        <w:jc w:val="both"/>
        <w:rPr>
          <w:b/>
          <w:bCs/>
        </w:rPr>
      </w:pPr>
    </w:p>
    <w:p w14:paraId="6876D2DA" w14:textId="77777777" w:rsidR="00536A94" w:rsidRPr="004415C8" w:rsidRDefault="00536A94" w:rsidP="004E1E5C">
      <w:pPr>
        <w:ind w:right="274"/>
        <w:jc w:val="both"/>
        <w:rPr>
          <w:b/>
          <w:bCs/>
        </w:rPr>
      </w:pPr>
    </w:p>
    <w:p w14:paraId="3183DC86" w14:textId="77777777" w:rsidR="00464027" w:rsidRPr="004415C8" w:rsidRDefault="00464027" w:rsidP="004E1E5C">
      <w:pPr>
        <w:ind w:right="274"/>
        <w:jc w:val="both"/>
        <w:rPr>
          <w:b/>
          <w:bCs/>
        </w:rPr>
      </w:pPr>
    </w:p>
    <w:p w14:paraId="2AAFC6AA" w14:textId="77777777" w:rsidR="00464027" w:rsidRPr="004415C8" w:rsidRDefault="00464027" w:rsidP="004E1E5C">
      <w:pPr>
        <w:ind w:right="274"/>
        <w:jc w:val="both"/>
        <w:rPr>
          <w:b/>
          <w:bCs/>
        </w:rPr>
      </w:pPr>
    </w:p>
    <w:p w14:paraId="34653443" w14:textId="77777777" w:rsidR="004E1E5C" w:rsidRPr="004415C8" w:rsidRDefault="004E1E5C" w:rsidP="004E1E5C">
      <w:pPr>
        <w:tabs>
          <w:tab w:val="left" w:pos="1593"/>
        </w:tabs>
        <w:ind w:firstLine="720"/>
        <w:jc w:val="both"/>
        <w:rPr>
          <w:lang w:val="it-IT"/>
        </w:rPr>
      </w:pPr>
    </w:p>
    <w:p w14:paraId="2992B347" w14:textId="77777777" w:rsidR="00A327AC" w:rsidRPr="004415C8" w:rsidRDefault="00A327AC" w:rsidP="004E1E5C">
      <w:pPr>
        <w:tabs>
          <w:tab w:val="left" w:pos="1593"/>
        </w:tabs>
        <w:ind w:firstLine="720"/>
        <w:jc w:val="both"/>
        <w:rPr>
          <w:lang w:val="it-IT"/>
        </w:rPr>
      </w:pPr>
    </w:p>
    <w:p w14:paraId="7BF46276" w14:textId="77777777" w:rsidR="00A327AC" w:rsidRPr="004415C8" w:rsidRDefault="00A327AC" w:rsidP="00A327AC">
      <w:pPr>
        <w:tabs>
          <w:tab w:val="left" w:pos="1593"/>
        </w:tabs>
        <w:ind w:firstLine="720"/>
        <w:jc w:val="both"/>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Formularul 4</w:t>
      </w:r>
    </w:p>
    <w:p w14:paraId="6972477E" w14:textId="77777777" w:rsidR="00A327AC" w:rsidRPr="004415C8" w:rsidRDefault="00A327AC" w:rsidP="00A327AC">
      <w:pPr>
        <w:tabs>
          <w:tab w:val="left" w:pos="1593"/>
        </w:tabs>
        <w:ind w:firstLine="720"/>
        <w:jc w:val="both"/>
        <w:rPr>
          <w:bCs/>
        </w:rPr>
      </w:pPr>
      <w:r w:rsidRPr="004415C8">
        <w:t>Terţ susţinător economic si financiar</w:t>
      </w:r>
      <w:r w:rsidRPr="004415C8">
        <w:rPr>
          <w:bCs/>
        </w:rPr>
        <w:t xml:space="preserve">    </w:t>
      </w:r>
    </w:p>
    <w:p w14:paraId="602DAC13" w14:textId="77777777" w:rsidR="00A327AC" w:rsidRPr="004415C8" w:rsidRDefault="00A327AC" w:rsidP="00A327AC">
      <w:pPr>
        <w:tabs>
          <w:tab w:val="left" w:pos="1593"/>
        </w:tabs>
        <w:ind w:firstLine="720"/>
        <w:jc w:val="both"/>
        <w:rPr>
          <w:b/>
        </w:rPr>
      </w:pPr>
      <w:r w:rsidRPr="004415C8">
        <w:rPr>
          <w:b/>
          <w:bCs/>
        </w:rPr>
        <w:t xml:space="preserve">        </w:t>
      </w:r>
      <w:r w:rsidRPr="004415C8">
        <w:rPr>
          <w:b/>
        </w:rPr>
        <w:t>..........................................</w:t>
      </w:r>
    </w:p>
    <w:p w14:paraId="532F460B" w14:textId="77777777" w:rsidR="00A327AC" w:rsidRPr="004415C8" w:rsidRDefault="00A327AC" w:rsidP="00A327AC">
      <w:pPr>
        <w:tabs>
          <w:tab w:val="left" w:pos="1593"/>
        </w:tabs>
        <w:ind w:firstLine="720"/>
        <w:jc w:val="both"/>
        <w:rPr>
          <w:b/>
        </w:rPr>
      </w:pPr>
      <w:r>
        <w:t xml:space="preserve">          (denumirea)SC BestBuild  SRLANGAJAMENT FERM</w:t>
      </w:r>
    </w:p>
    <w:p w14:paraId="579EF879" w14:textId="77777777" w:rsidR="00A327AC" w:rsidRPr="004415C8" w:rsidRDefault="00A327AC" w:rsidP="00A327AC">
      <w:pPr>
        <w:tabs>
          <w:tab w:val="left" w:pos="1593"/>
        </w:tabs>
        <w:ind w:firstLine="720"/>
        <w:jc w:val="center"/>
      </w:pPr>
      <w:r w:rsidRPr="004415C8">
        <w:t>privind susţinerea tehnică si profesională</w:t>
      </w:r>
    </w:p>
    <w:p w14:paraId="08AF2A0E" w14:textId="77777777" w:rsidR="00A327AC" w:rsidRPr="004415C8" w:rsidRDefault="00A327AC" w:rsidP="00A327AC">
      <w:pPr>
        <w:tabs>
          <w:tab w:val="left" w:pos="1593"/>
        </w:tabs>
        <w:ind w:firstLine="720"/>
        <w:jc w:val="center"/>
      </w:pPr>
      <w:r w:rsidRPr="004415C8">
        <w:t>a ofertantului/candidatului/grupului de operatori economici</w:t>
      </w:r>
    </w:p>
    <w:p w14:paraId="42ED045F" w14:textId="77777777" w:rsidR="00A327AC" w:rsidRPr="004415C8" w:rsidRDefault="00A327AC" w:rsidP="00A327AC">
      <w:pPr>
        <w:tabs>
          <w:tab w:val="left" w:pos="1593"/>
        </w:tabs>
        <w:ind w:firstLine="720"/>
        <w:jc w:val="both"/>
      </w:pPr>
    </w:p>
    <w:p w14:paraId="19CD8D93" w14:textId="77777777" w:rsidR="00A327AC" w:rsidRPr="004415C8" w:rsidRDefault="00A327AC" w:rsidP="00A327AC">
      <w:pPr>
        <w:tabs>
          <w:tab w:val="left" w:pos="1593"/>
        </w:tabs>
        <w:ind w:firstLine="720"/>
        <w:jc w:val="both"/>
      </w:pPr>
      <w:r>
        <w:t>Către,Autoritatea Contractanta X, Str. Exemplu 123, Bucuresti</w:t>
      </w:r>
    </w:p>
    <w:p w14:paraId="7DBD0ACD" w14:textId="77777777" w:rsidR="00A327AC" w:rsidRPr="004415C8" w:rsidRDefault="00A327AC" w:rsidP="00A327AC">
      <w:pPr>
        <w:tabs>
          <w:tab w:val="left" w:pos="1593"/>
        </w:tabs>
        <w:ind w:firstLine="720"/>
        <w:jc w:val="both"/>
      </w:pPr>
      <w:r w:rsidRPr="004415C8">
        <w:t>(denumirea autorităţii contractante şi adresa completă)</w:t>
      </w:r>
    </w:p>
    <w:p w14:paraId="585468D6" w14:textId="77777777" w:rsidR="00A327AC" w:rsidRPr="004415C8" w:rsidRDefault="00A327AC" w:rsidP="00A327AC">
      <w:pPr>
        <w:tabs>
          <w:tab w:val="left" w:pos="1593"/>
        </w:tabs>
        <w:ind w:firstLine="720"/>
        <w:jc w:val="both"/>
      </w:pPr>
    </w:p>
    <w:p w14:paraId="3946B814" w14:textId="77777777" w:rsidR="00A327AC" w:rsidRPr="004415C8" w:rsidRDefault="00A327AC" w:rsidP="00A327AC">
      <w:pPr>
        <w:tabs>
          <w:tab w:val="left" w:pos="1593"/>
        </w:tabs>
        <w:ind w:firstLine="720"/>
        <w:jc w:val="both"/>
      </w:pPr>
      <w:r>
        <w:t>Cu privire la procedura pentru atribuirea contractului „Servicii de consultanta IT”, denumirea contractului de achiziţie publică), noiofertant(denumirea terţului susţinător tehnic şi profesional), având sediul înregistrat laStr. Tehnica 5, Cluj-Napoca(adresa terţului susţinător tehnic şi profesional), ne obligăm, în mod ferm, necondiţionat şi irevocabil, să punem la dispoziţia.............. (denumirea ofertantului/grupului de operatori economici) toate resursele tehnice şi profesionale necesare pentru îndeplinirea integrală şi la termen a tuturor obligaţiilor asumate de acesta/acestia, conform ofertei prezentate şi contractului de achiziţie publică ce urmează a fi încheiat între ofertant şi autoritatea contractantă.</w:t>
      </w:r>
    </w:p>
    <w:p w14:paraId="6910A50A" w14:textId="77777777" w:rsidR="00A327AC" w:rsidRPr="004415C8" w:rsidRDefault="00A327AC" w:rsidP="00A327AC">
      <w:pPr>
        <w:tabs>
          <w:tab w:val="left" w:pos="1593"/>
        </w:tabs>
        <w:ind w:firstLine="720"/>
        <w:jc w:val="both"/>
      </w:pPr>
      <w:r w:rsidRPr="004415C8">
        <w:t>Acordarea susţinerii tehnice şi profesionale nu implică alte costuri pentru achizitor, cu excepţia celor care au fost incluse în propunerea financiară.</w:t>
      </w:r>
    </w:p>
    <w:p w14:paraId="3E985F4D" w14:textId="77777777" w:rsidR="00A327AC" w:rsidRPr="004415C8" w:rsidRDefault="00A327AC" w:rsidP="00A327AC">
      <w:pPr>
        <w:tabs>
          <w:tab w:val="left" w:pos="1593"/>
        </w:tabs>
        <w:ind w:firstLine="720"/>
        <w:jc w:val="both"/>
      </w:pPr>
      <w:r>
        <w:t>În acest sens, ne obligăm în mod ferm, necondiţionat şi irevocabil, să punem la dispoziţiaEchipa de 3 specialisti si echipamente test(denumirea ofertantului/ grupului de operatori economici) resursele tehnice şi/sau profesionale deEchipa de 3 specialisti si echipamente testnecesare pentru îndeplinirea integrală, reglementară şi la termen a contractului de achiziţie publică.</w:t>
      </w:r>
    </w:p>
    <w:p w14:paraId="768CF1AC" w14:textId="77777777" w:rsidR="00A327AC" w:rsidRPr="004415C8" w:rsidRDefault="00A327AC" w:rsidP="00A327AC">
      <w:pPr>
        <w:tabs>
          <w:tab w:val="left" w:pos="1593"/>
        </w:tabs>
        <w:ind w:firstLine="720"/>
        <w:jc w:val="both"/>
      </w:pPr>
      <w:r>
        <w:t>Noi, ....................... (denumirea terţului susţinător tehnic şi profesional), declarăm că înţelegem să răspundem, în mod necondiţionat, faţă de autoritatea contractantă pentru neexecutarea oricărei obligaţii asumate deSC BestBuild  SRL(denumire ofertant/ grup de operatori economici), în baza contractului de achiziţie publică, şi pentru care ................ (denumire ofertant/ grup de operatori economici) a primit susţinerea tehnică şi profesională conform prezentului angajament, renunţând în acest sens, definitiv şi irevocabil, la invocarea beneficiului de diviziune sau discuţiune.</w:t>
      </w:r>
    </w:p>
    <w:p w14:paraId="1820587C" w14:textId="77777777" w:rsidR="00A327AC" w:rsidRPr="004415C8" w:rsidRDefault="00A327AC" w:rsidP="00A327AC">
      <w:pPr>
        <w:tabs>
          <w:tab w:val="left" w:pos="1593"/>
        </w:tabs>
        <w:ind w:firstLine="720"/>
        <w:jc w:val="both"/>
      </w:pPr>
      <w:r>
        <w:t>Noi, .................. (denumirea terţului susţinător tehnic şi profesional), declarăm ca înţelegem să renunţăm definitiv şi irevocabil la dreptul de a invoca orice excepţie de neexecutare, atât faţă de autoritatea contractantă, cât şi faţă deSC BestBuild  SRL(denumire ofertant/ grup de operatori economici), care ar putea conduce la neexecutarea, parţială sau totală, sau la executarea cu întârziere sau în mod necorespunzător a obligaţiilor asumate de noi prin prezentul angajament.</w:t>
      </w:r>
    </w:p>
    <w:p w14:paraId="2BEF5069" w14:textId="77777777" w:rsidR="00A327AC" w:rsidRPr="004415C8" w:rsidRDefault="00A327AC" w:rsidP="00A327AC">
      <w:pPr>
        <w:tabs>
          <w:tab w:val="left" w:pos="1593"/>
        </w:tabs>
        <w:ind w:firstLine="720"/>
        <w:jc w:val="both"/>
      </w:pPr>
      <w:r w:rsidRPr="004415C8">
        <w:t>Noi,.................................. (denumirea terţului susţinător tehnic şi profesional), declarăm că înţelegem să răspundem pentru prejudiciile cauzate autorităţii contractante ca urmare a nerespectării obligaţiilor prevăzute în angajament.</w:t>
      </w:r>
    </w:p>
    <w:p w14:paraId="16EC8AF0" w14:textId="77777777" w:rsidR="00A327AC" w:rsidRPr="004415C8" w:rsidRDefault="00A327AC" w:rsidP="00A327AC">
      <w:pPr>
        <w:tabs>
          <w:tab w:val="left" w:pos="1593"/>
        </w:tabs>
        <w:ind w:firstLine="720"/>
        <w:jc w:val="both"/>
      </w:pPr>
      <w:r>
        <w:t>Prezentul reprezintă angajamentul nostru ferm încheiat în conformitate cu prevederile art.48 alin.(1) din HG 395/2016, care dă dreptul autorităţii contractante de a solicita, în mod legitim, îndeplinirea de către noi a anumitor obligaţii care decurg din susţinerea tehnică şi profesională acordatăSC Tert Support SRL(denumirea ofertantului/ grupului de operatori economici).</w:t>
      </w:r>
    </w:p>
    <w:p w14:paraId="0B9AD4E9" w14:textId="77777777" w:rsidR="00A327AC" w:rsidRPr="004415C8" w:rsidRDefault="00A327AC" w:rsidP="00A327AC">
      <w:pPr>
        <w:tabs>
          <w:tab w:val="left" w:pos="1593"/>
        </w:tabs>
        <w:ind w:firstLine="720"/>
        <w:jc w:val="both"/>
      </w:pPr>
    </w:p>
    <w:p w14:paraId="4DE69934" w14:textId="77777777" w:rsidR="00A327AC" w:rsidRPr="004415C8" w:rsidRDefault="00A327AC" w:rsidP="00A327AC">
      <w:pPr>
        <w:tabs>
          <w:tab w:val="left" w:pos="1593"/>
        </w:tabs>
        <w:ind w:firstLine="720"/>
        <w:jc w:val="both"/>
      </w:pPr>
    </w:p>
    <w:p w14:paraId="22904053" w14:textId="77777777" w:rsidR="00A327AC" w:rsidRPr="004415C8" w:rsidRDefault="00A327AC" w:rsidP="00A327AC">
      <w:pPr>
        <w:tabs>
          <w:tab w:val="left" w:pos="1593"/>
        </w:tabs>
        <w:ind w:firstLine="720"/>
        <w:jc w:val="both"/>
      </w:pPr>
    </w:p>
    <w:p w14:paraId="1300813A" w14:textId="77777777" w:rsidR="00A327AC" w:rsidRPr="004415C8" w:rsidRDefault="00A327AC" w:rsidP="00A327AC">
      <w:pPr>
        <w:tabs>
          <w:tab w:val="left" w:pos="1593"/>
        </w:tabs>
        <w:ind w:firstLine="720"/>
        <w:jc w:val="both"/>
      </w:pPr>
    </w:p>
    <w:p w14:paraId="156A5614" w14:textId="77777777" w:rsidR="00A327AC" w:rsidRPr="004415C8" w:rsidRDefault="00A327AC" w:rsidP="00A327AC">
      <w:pPr>
        <w:tabs>
          <w:tab w:val="left" w:pos="1593"/>
        </w:tabs>
        <w:ind w:firstLine="720"/>
        <w:jc w:val="both"/>
      </w:pPr>
      <w:r>
        <w:t>Data completării,</w:t>
        <w:tab/>
        <w:tab/>
        <w:tab/>
        <w:tab/>
        <w:tab/>
        <w:tab/>
        <w:t>08/10/2025Terţ susţinător,</w:t>
      </w:r>
    </w:p>
    <w:p w14:paraId="2B750619" w14:textId="77777777" w:rsidR="00A327AC" w:rsidRPr="004415C8" w:rsidRDefault="00A327AC" w:rsidP="00A327AC">
      <w:pPr>
        <w:tabs>
          <w:tab w:val="left" w:pos="1593"/>
        </w:tabs>
        <w:ind w:firstLine="720"/>
        <w:jc w:val="both"/>
      </w:pPr>
      <w:r>
        <w:t>………………...</w:t>
        <w:tab/>
        <w:tab/>
        <w:tab/>
        <w:tab/>
        <w:tab/>
        <w:tab/>
        <w:t>08/10/2025</w:t>
      </w:r>
    </w:p>
    <w:p w14:paraId="4377B5D6" w14:textId="77777777" w:rsidR="00A327AC" w:rsidRPr="004415C8" w:rsidRDefault="00A327AC" w:rsidP="00A327AC">
      <w:pPr>
        <w:tabs>
          <w:tab w:val="left" w:pos="1593"/>
        </w:tabs>
        <w:ind w:firstLine="720"/>
        <w:jc w:val="both"/>
      </w:pPr>
      <w:r w:rsidRPr="004415C8">
        <w:t xml:space="preserve">                                                                                                                  (semnătură autorizată)</w:t>
      </w:r>
    </w:p>
    <w:p w14:paraId="6287BAE4" w14:textId="77777777" w:rsidR="00A327AC" w:rsidRPr="004415C8" w:rsidRDefault="00A327AC" w:rsidP="00A327AC">
      <w:pPr>
        <w:tabs>
          <w:tab w:val="left" w:pos="1593"/>
        </w:tabs>
        <w:ind w:firstLine="720"/>
        <w:jc w:val="both"/>
        <w:rPr>
          <w:b/>
          <w:bCs/>
        </w:rPr>
      </w:pPr>
    </w:p>
    <w:p w14:paraId="0C19A91A" w14:textId="77777777" w:rsidR="00A327AC" w:rsidRPr="004415C8" w:rsidRDefault="00A327AC" w:rsidP="00A327AC">
      <w:pPr>
        <w:tabs>
          <w:tab w:val="left" w:pos="1593"/>
        </w:tabs>
        <w:ind w:firstLine="720"/>
        <w:jc w:val="both"/>
        <w:rPr>
          <w:b/>
          <w:bCs/>
        </w:rPr>
      </w:pPr>
    </w:p>
    <w:p w14:paraId="4F790FFA" w14:textId="77777777" w:rsidR="00A327AC" w:rsidRPr="004415C8" w:rsidRDefault="00A327AC" w:rsidP="00A327AC">
      <w:pPr>
        <w:tabs>
          <w:tab w:val="left" w:pos="1593"/>
        </w:tabs>
        <w:ind w:firstLine="720"/>
        <w:jc w:val="both"/>
        <w:rPr>
          <w:b/>
          <w:bCs/>
        </w:rPr>
      </w:pPr>
    </w:p>
    <w:p w14:paraId="7266D93C" w14:textId="77777777" w:rsidR="00C42C8F" w:rsidRPr="004415C8" w:rsidRDefault="00C42C8F" w:rsidP="00C42C8F">
      <w:pPr>
        <w:ind w:left="6480" w:firstLine="720"/>
        <w:jc w:val="both"/>
        <w:rPr>
          <w:b/>
          <w:bCs/>
          <w:sz w:val="22"/>
          <w:szCs w:val="22"/>
        </w:rPr>
      </w:pPr>
    </w:p>
    <w:p w14:paraId="6EA8D6D1" w14:textId="77777777" w:rsidR="001C1271" w:rsidRPr="004415C8" w:rsidRDefault="001C1271" w:rsidP="00C42C8F">
      <w:pPr>
        <w:ind w:left="6480" w:firstLine="720"/>
        <w:jc w:val="both"/>
        <w:rPr>
          <w:b/>
          <w:bCs/>
          <w:sz w:val="22"/>
          <w:szCs w:val="22"/>
        </w:rPr>
      </w:pPr>
    </w:p>
    <w:p w14:paraId="5E461239" w14:textId="77777777" w:rsidR="001C1271" w:rsidRPr="004415C8" w:rsidRDefault="001C1271" w:rsidP="00C42C8F">
      <w:pPr>
        <w:ind w:left="6480" w:firstLine="720"/>
        <w:jc w:val="both"/>
        <w:rPr>
          <w:b/>
          <w:bCs/>
          <w:sz w:val="22"/>
          <w:szCs w:val="22"/>
        </w:rPr>
      </w:pPr>
    </w:p>
    <w:p w14:paraId="4136101D" w14:textId="77777777" w:rsidR="004E1E5C" w:rsidRPr="004415C8" w:rsidRDefault="00C42C8F" w:rsidP="009D0169">
      <w:pPr>
        <w:ind w:left="6480" w:firstLine="720"/>
        <w:jc w:val="both"/>
        <w:rPr>
          <w:b/>
          <w:bCs/>
          <w:sz w:val="22"/>
          <w:szCs w:val="22"/>
        </w:rPr>
      </w:pPr>
      <w:r w:rsidRPr="004415C8">
        <w:rPr>
          <w:b/>
          <w:bCs/>
          <w:sz w:val="22"/>
          <w:szCs w:val="22"/>
        </w:rPr>
        <w:t xml:space="preserve">Formularul </w:t>
      </w:r>
      <w:r w:rsidR="004E1E5C" w:rsidRPr="004415C8">
        <w:rPr>
          <w:b/>
          <w:bCs/>
          <w:sz w:val="22"/>
          <w:szCs w:val="22"/>
        </w:rPr>
        <w:t>nr.</w:t>
      </w:r>
      <w:r w:rsidR="009D0169" w:rsidRPr="004415C8">
        <w:rPr>
          <w:b/>
          <w:bCs/>
          <w:sz w:val="22"/>
          <w:szCs w:val="22"/>
        </w:rPr>
        <w:t>5</w:t>
      </w:r>
    </w:p>
    <w:p w14:paraId="52150898" w14:textId="77777777" w:rsidR="004E1E5C" w:rsidRPr="004415C8" w:rsidRDefault="004E1E5C" w:rsidP="004E1E5C">
      <w:pPr>
        <w:jc w:val="both"/>
        <w:rPr>
          <w:sz w:val="22"/>
          <w:szCs w:val="22"/>
        </w:rPr>
      </w:pPr>
    </w:p>
    <w:p w14:paraId="0BF783D1" w14:textId="77777777" w:rsidR="004E1E5C" w:rsidRPr="004415C8" w:rsidRDefault="004E1E5C" w:rsidP="004E1E5C">
      <w:pPr>
        <w:jc w:val="both"/>
        <w:rPr>
          <w:sz w:val="22"/>
          <w:szCs w:val="22"/>
        </w:rPr>
      </w:pPr>
    </w:p>
    <w:p w14:paraId="31889F2D" w14:textId="77777777" w:rsidR="004E1E5C" w:rsidRPr="004415C8" w:rsidRDefault="003D73A8" w:rsidP="004E1E5C">
      <w:pPr>
        <w:jc w:val="both"/>
        <w:rPr>
          <w:sz w:val="22"/>
          <w:szCs w:val="22"/>
        </w:rPr>
      </w:pPr>
      <w:hyperlink w:anchor="#" w:history="1"/>
      <w:r w:rsidR="004E1E5C" w:rsidRPr="004415C8">
        <w:rPr>
          <w:sz w:val="22"/>
          <w:szCs w:val="22"/>
        </w:rPr>
        <w:t>Operator economic</w:t>
      </w:r>
    </w:p>
    <w:p w14:paraId="614F484E" w14:textId="77777777" w:rsidR="004E1E5C" w:rsidRPr="004415C8" w:rsidRDefault="003D73A8" w:rsidP="004E1E5C">
      <w:pPr>
        <w:jc w:val="both"/>
        <w:rPr>
          <w:sz w:val="22"/>
          <w:szCs w:val="22"/>
        </w:rPr>
      </w:pPr>
      <w:hyperlink w:anchor="#" w:history="1"/>
      <w:r w:rsidR="004E1E5C" w:rsidRPr="004415C8">
        <w:rPr>
          <w:sz w:val="22"/>
          <w:szCs w:val="22"/>
        </w:rPr>
        <w:t>................................</w:t>
      </w:r>
    </w:p>
    <w:p w14:paraId="3995B2B3" w14:textId="77777777" w:rsidR="004E1E5C" w:rsidRPr="004415C8" w:rsidRDefault="003D73A8" w:rsidP="004E1E5C">
      <w:pPr>
        <w:jc w:val="both"/>
        <w:rPr>
          <w:sz w:val="22"/>
          <w:szCs w:val="22"/>
        </w:rPr>
      </w:pPr>
      <w:hyperlink w:anchor="#" w:history="1"/>
      <w:r w:rsidR="004E1E5C" w:rsidRPr="004415C8">
        <w:rPr>
          <w:sz w:val="22"/>
          <w:szCs w:val="22"/>
        </w:rPr>
        <w:t>(denumire</w:t>
      </w:r>
      <w:r w:rsidR="00375B9F" w:rsidRPr="004415C8">
        <w:rPr>
          <w:sz w:val="22"/>
          <w:szCs w:val="22"/>
        </w:rPr>
        <w:t>a/numele, adresa, telefon. Fax</w:t>
      </w:r>
      <w:r w:rsidR="004E1E5C" w:rsidRPr="004415C8">
        <w:rPr>
          <w:sz w:val="22"/>
          <w:szCs w:val="22"/>
        </w:rPr>
        <w:t>)</w:t>
      </w:r>
    </w:p>
    <w:p w14:paraId="3EF5591D" w14:textId="77777777" w:rsidR="004E1E5C" w:rsidRPr="004415C8" w:rsidRDefault="004E1E5C" w:rsidP="004E1E5C">
      <w:pPr>
        <w:jc w:val="center"/>
        <w:rPr>
          <w:b/>
          <w:bCs/>
          <w:sz w:val="22"/>
          <w:szCs w:val="22"/>
        </w:rPr>
      </w:pPr>
    </w:p>
    <w:p w14:paraId="65689070" w14:textId="77777777" w:rsidR="004E1E5C" w:rsidRPr="004415C8" w:rsidRDefault="004E1E5C" w:rsidP="004E1E5C">
      <w:pPr>
        <w:rPr>
          <w:b/>
          <w:bCs/>
          <w:sz w:val="22"/>
          <w:szCs w:val="22"/>
        </w:rPr>
      </w:pPr>
    </w:p>
    <w:p w14:paraId="777A0FE5" w14:textId="77777777" w:rsidR="004E1E5C" w:rsidRPr="004415C8" w:rsidRDefault="004E1E5C" w:rsidP="004E1E5C">
      <w:pPr>
        <w:jc w:val="center"/>
        <w:rPr>
          <w:b/>
          <w:bCs/>
          <w:sz w:val="22"/>
          <w:szCs w:val="22"/>
        </w:rPr>
      </w:pPr>
    </w:p>
    <w:p w14:paraId="20C0C405" w14:textId="77777777" w:rsidR="004E1E5C" w:rsidRPr="004415C8" w:rsidRDefault="004E1E5C" w:rsidP="004E1E5C">
      <w:pPr>
        <w:jc w:val="both"/>
        <w:rPr>
          <w:sz w:val="22"/>
          <w:szCs w:val="22"/>
        </w:rPr>
      </w:pPr>
    </w:p>
    <w:p w14:paraId="1E2CC92A" w14:textId="77777777" w:rsidR="004E1E5C" w:rsidRPr="004415C8" w:rsidRDefault="004E1E5C" w:rsidP="004E1E5C">
      <w:pPr>
        <w:jc w:val="center"/>
        <w:rPr>
          <w:b/>
          <w:sz w:val="22"/>
          <w:szCs w:val="22"/>
        </w:rPr>
      </w:pPr>
      <w:r w:rsidRPr="004415C8">
        <w:rPr>
          <w:b/>
          <w:sz w:val="22"/>
          <w:szCs w:val="22"/>
        </w:rPr>
        <w:t xml:space="preserve">DECLARAŢIE </w:t>
      </w:r>
    </w:p>
    <w:p w14:paraId="372DFF77" w14:textId="77777777" w:rsidR="004E1E5C" w:rsidRPr="004415C8" w:rsidRDefault="004E1E5C" w:rsidP="004E1E5C">
      <w:pPr>
        <w:jc w:val="center"/>
        <w:rPr>
          <w:b/>
          <w:sz w:val="22"/>
          <w:szCs w:val="22"/>
        </w:rPr>
      </w:pPr>
      <w:r w:rsidRPr="004415C8">
        <w:rPr>
          <w:b/>
          <w:sz w:val="22"/>
          <w:szCs w:val="22"/>
        </w:rPr>
        <w:t>PRIVIND PRINCIPALELE PRESTARI DE SERVICII SIMILARE ÎN ULTIMII</w:t>
      </w:r>
      <w:r w:rsidRPr="004415C8">
        <w:rPr>
          <w:b/>
          <w:color w:val="FF0000"/>
          <w:sz w:val="22"/>
          <w:szCs w:val="22"/>
        </w:rPr>
        <w:t xml:space="preserve"> </w:t>
      </w:r>
      <w:r w:rsidRPr="004415C8">
        <w:rPr>
          <w:b/>
          <w:sz w:val="22"/>
          <w:szCs w:val="22"/>
        </w:rPr>
        <w:t>3 ANI</w:t>
      </w:r>
    </w:p>
    <w:p w14:paraId="7AAE3C56" w14:textId="77777777" w:rsidR="004E1E5C" w:rsidRPr="004415C8" w:rsidRDefault="004E1E5C" w:rsidP="004E1E5C">
      <w:pPr>
        <w:jc w:val="both"/>
        <w:rPr>
          <w:sz w:val="22"/>
          <w:szCs w:val="22"/>
        </w:rPr>
      </w:pPr>
    </w:p>
    <w:p w14:paraId="094DB3B8" w14:textId="77777777" w:rsidR="004E1E5C" w:rsidRPr="004415C8" w:rsidRDefault="004E1E5C" w:rsidP="004E1E5C">
      <w:pPr>
        <w:jc w:val="both"/>
        <w:rPr>
          <w:sz w:val="22"/>
          <w:szCs w:val="22"/>
        </w:rPr>
      </w:pPr>
      <w:r>
        <w:t>SubsemnatulAndrei Georgescu[numele în clar al persoanei autorizate], reprezentant împuternicit alSC BestBuild  SRL[denumirea/numele si sediul/adresa operatorului economic] declar pe propria răspundere, sub sancţiunile aplicate faptei de fals în acte publice, ca datele prezentate în tabelul anexat sunt reale.</w:t>
      </w:r>
    </w:p>
    <w:p w14:paraId="04F452B8" w14:textId="77777777" w:rsidR="004E1E5C" w:rsidRPr="004415C8" w:rsidRDefault="004E1E5C" w:rsidP="004E1E5C">
      <w:pPr>
        <w:jc w:val="both"/>
        <w:rPr>
          <w:sz w:val="22"/>
          <w:szCs w:val="22"/>
        </w:rPr>
      </w:pPr>
      <w:r>
        <w:tab/>
        <w:t>Subsemnatul,Andrei Georgescudeclar ca informaţiile furnizate sunt complete şi corecte în fiecare detaliu şi înţeleg că autoritatea contractantă are dreptul de a solicita, în scopul verificării şi confirmării declaraţiilor, situaţiilor şi documentelor care însoţesc oferta, orice informaţii suplimentare în scopul verificării datelor din prezenta declaraţie.</w:t>
      </w:r>
    </w:p>
    <w:p w14:paraId="2C160B27" w14:textId="77777777" w:rsidR="004E1E5C" w:rsidRPr="004415C8" w:rsidRDefault="004E1E5C" w:rsidP="004E1E5C">
      <w:pPr>
        <w:jc w:val="both"/>
        <w:rPr>
          <w:sz w:val="22"/>
          <w:szCs w:val="22"/>
        </w:rPr>
      </w:pPr>
      <w:r>
        <w:t>Subsemnatul autorizez prin prezenta orice instituţie, societate comercială, bancă, alte persoane juridice să furnizeze informaţii reprezentanţilor autorizaţi aiAutoritatea Contractanta X[denumirea si adresa autoritaţii contractante] cu privire la orice aspect tehnic si financiar in legătură cu activitatea noastră.</w:t>
      </w:r>
    </w:p>
    <w:p w14:paraId="64B69462" w14:textId="77777777" w:rsidR="004E1E5C" w:rsidRPr="004415C8" w:rsidRDefault="004E1E5C" w:rsidP="004E1E5C">
      <w:pPr>
        <w:jc w:val="both"/>
        <w:rPr>
          <w:i/>
          <w:iCs/>
          <w:sz w:val="22"/>
          <w:szCs w:val="22"/>
        </w:rPr>
      </w:pPr>
      <w:r>
        <w:tab/>
        <w:t>Prezenta declaraţie este valabilă până la data de31/01/2026[se precizează data expirării perioadei de valabilitate a ofertei]</w:t>
      </w:r>
    </w:p>
    <w:p w14:paraId="4B675CCD" w14:textId="77777777" w:rsidR="004E1E5C" w:rsidRPr="004415C8" w:rsidRDefault="004E1E5C" w:rsidP="004E1E5C">
      <w:pPr>
        <w:jc w:val="right"/>
        <w:rPr>
          <w:b/>
          <w:bCs/>
          <w:sz w:val="22"/>
          <w:szCs w:val="22"/>
        </w:rPr>
      </w:pPr>
    </w:p>
    <w:p w14:paraId="575FFF36" w14:textId="77777777" w:rsidR="004E1E5C" w:rsidRPr="004415C8" w:rsidRDefault="004E1E5C" w:rsidP="004E1E5C">
      <w:pPr>
        <w:jc w:val="right"/>
        <w:rPr>
          <w:b/>
          <w:bCs/>
          <w:sz w:val="22"/>
          <w:szCs w:val="22"/>
        </w:rPr>
      </w:pPr>
    </w:p>
    <w:p w14:paraId="18CE932F" w14:textId="77777777" w:rsidR="004E1E5C" w:rsidRPr="004415C8" w:rsidRDefault="004E1E5C" w:rsidP="004E1E5C">
      <w:pPr>
        <w:jc w:val="right"/>
        <w:rPr>
          <w:b/>
          <w:bCs/>
          <w:sz w:val="22"/>
          <w:szCs w:val="22"/>
        </w:rPr>
      </w:pPr>
    </w:p>
    <w:p w14:paraId="47F14060"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hyperlink w:anchor="#" w:history="1"/>
      <w:r w:rsidRPr="004415C8">
        <w:rPr>
          <w:sz w:val="22"/>
          <w:szCs w:val="22"/>
        </w:rPr>
        <w:tab/>
      </w:r>
      <w:r w:rsidRPr="004415C8">
        <w:rPr>
          <w:i/>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hyperlink w:anchor="#" w:history="1"/>
    </w:p>
    <w:p w14:paraId="0D3F7599" w14:textId="77777777" w:rsidR="004E1E5C" w:rsidRPr="004415C8" w:rsidRDefault="004E1E5C" w:rsidP="004E1E5C">
      <w:pPr>
        <w:jc w:val="both"/>
        <w:rPr>
          <w:sz w:val="22"/>
          <w:szCs w:val="22"/>
        </w:rPr>
      </w:pPr>
      <w:r w:rsidRPr="004415C8">
        <w:rPr>
          <w:sz w:val="22"/>
          <w:szCs w:val="22"/>
        </w:rPr>
        <w:t xml:space="preserve">Data completării......................                                                                         Operator economic autorizat </w:t>
      </w:r>
    </w:p>
    <w:p w14:paraId="568F3670" w14:textId="77777777" w:rsidR="004E1E5C" w:rsidRPr="004415C8" w:rsidRDefault="004E1E5C" w:rsidP="004E1E5C">
      <w:pPr>
        <w:jc w:val="both"/>
        <w:rPr>
          <w:sz w:val="22"/>
          <w:szCs w:val="22"/>
        </w:rPr>
      </w:pPr>
      <w:r w:rsidRPr="004415C8">
        <w:rPr>
          <w:sz w:val="22"/>
          <w:szCs w:val="22"/>
        </w:rPr>
        <w:t xml:space="preserve">                       </w:t>
      </w:r>
    </w:p>
    <w:p w14:paraId="4F2847F2" w14:textId="77777777" w:rsidR="004E1E5C" w:rsidRPr="004415C8" w:rsidRDefault="004E1E5C" w:rsidP="004E1E5C">
      <w:pPr>
        <w:jc w:val="center"/>
        <w:rPr>
          <w:sz w:val="22"/>
          <w:szCs w:val="22"/>
        </w:rPr>
      </w:pPr>
      <w:r w:rsidRPr="004415C8">
        <w:rPr>
          <w:sz w:val="22"/>
          <w:szCs w:val="22"/>
        </w:rPr>
        <w:t xml:space="preserve">                                                                                                                    (semnătura)</w:t>
      </w:r>
    </w:p>
    <w:p w14:paraId="575CDFE9" w14:textId="77777777" w:rsidR="004E1E5C" w:rsidRPr="004415C8" w:rsidRDefault="004E1E5C" w:rsidP="004E1E5C">
      <w:pPr>
        <w:jc w:val="center"/>
        <w:rPr>
          <w:sz w:val="22"/>
          <w:szCs w:val="22"/>
        </w:rPr>
      </w:pPr>
    </w:p>
    <w:p w14:paraId="2106D50C" w14:textId="77777777" w:rsidR="004E1E5C" w:rsidRPr="004415C8" w:rsidRDefault="004E1E5C" w:rsidP="004E1E5C">
      <w:pPr>
        <w:jc w:val="center"/>
        <w:rPr>
          <w:sz w:val="22"/>
          <w:szCs w:val="22"/>
        </w:rPr>
        <w:sectPr w:rsidR="004E1E5C" w:rsidRPr="004415C8" w:rsidSect="00670DD2">
          <w:pgSz w:w="11909" w:h="16834"/>
          <w:pgMar w:top="630" w:right="936" w:bottom="720" w:left="1166" w:header="720" w:footer="720" w:gutter="0"/>
          <w:cols w:space="720"/>
        </w:sectPr>
      </w:pPr>
    </w:p>
    <w:p w14:paraId="1E27FA50" w14:textId="77777777" w:rsidR="004E1E5C" w:rsidRPr="004415C8" w:rsidRDefault="009D0169" w:rsidP="004E1E5C">
      <w:pPr>
        <w:ind w:left="10800" w:firstLine="720"/>
        <w:rPr>
          <w:b/>
          <w:bCs/>
          <w:iCs/>
          <w:sz w:val="22"/>
          <w:szCs w:val="22"/>
        </w:rPr>
      </w:pPr>
      <w:r w:rsidRPr="004415C8">
        <w:rPr>
          <w:b/>
          <w:bCs/>
          <w:iCs/>
          <w:sz w:val="22"/>
          <w:szCs w:val="22"/>
        </w:rPr>
        <w:lastRenderedPageBreak/>
        <w:t xml:space="preserve">Anexa Formularul </w:t>
      </w:r>
      <w:r w:rsidR="004E1E5C" w:rsidRPr="004415C8">
        <w:rPr>
          <w:b/>
          <w:bCs/>
          <w:iCs/>
          <w:sz w:val="22"/>
          <w:szCs w:val="22"/>
        </w:rPr>
        <w:t>5</w:t>
      </w:r>
    </w:p>
    <w:p w14:paraId="7EBA9771" w14:textId="77777777" w:rsidR="004E1E5C" w:rsidRPr="004415C8" w:rsidRDefault="004E1E5C" w:rsidP="004E1E5C">
      <w:pPr>
        <w:jc w:val="both"/>
        <w:rPr>
          <w:b/>
          <w:bCs/>
          <w:i/>
          <w:iCs/>
          <w:sz w:val="22"/>
          <w:szCs w:val="22"/>
        </w:rPr>
      </w:pPr>
    </w:p>
    <w:p w14:paraId="5750B5B9" w14:textId="77777777" w:rsidR="004E1E5C" w:rsidRPr="004415C8" w:rsidRDefault="004E1E5C" w:rsidP="004E1E5C">
      <w:pPr>
        <w:jc w:val="both"/>
        <w:rPr>
          <w:b/>
          <w:bCs/>
          <w:i/>
          <w:iCs/>
          <w:sz w:val="22"/>
          <w:szCs w:val="22"/>
        </w:rPr>
      </w:pPr>
    </w:p>
    <w:p w14:paraId="4E5854CB" w14:textId="77777777" w:rsidR="004E1E5C" w:rsidRPr="004415C8" w:rsidRDefault="004E1E5C" w:rsidP="004E1E5C">
      <w:pPr>
        <w:jc w:val="center"/>
        <w:rPr>
          <w:b/>
          <w:bCs/>
          <w:sz w:val="22"/>
          <w:szCs w:val="22"/>
        </w:rPr>
      </w:pPr>
      <w:r w:rsidRPr="004415C8">
        <w:rPr>
          <w:b/>
          <w:bCs/>
          <w:sz w:val="22"/>
          <w:szCs w:val="22"/>
        </w:rPr>
        <w:t xml:space="preserve">LISTA  </w:t>
      </w:r>
    </w:p>
    <w:p w14:paraId="2DB9E0BD" w14:textId="77777777" w:rsidR="004E1E5C" w:rsidRPr="004415C8" w:rsidRDefault="004E1E5C" w:rsidP="004E1E5C">
      <w:pPr>
        <w:jc w:val="center"/>
        <w:rPr>
          <w:b/>
          <w:bCs/>
          <w:sz w:val="22"/>
          <w:szCs w:val="22"/>
        </w:rPr>
      </w:pPr>
      <w:r w:rsidRPr="004415C8">
        <w:rPr>
          <w:b/>
          <w:bCs/>
          <w:sz w:val="22"/>
          <w:szCs w:val="22"/>
        </w:rPr>
        <w:t xml:space="preserve">principalelor servicii  prestate în ultimii 3 ani </w:t>
      </w:r>
    </w:p>
    <w:p w14:paraId="4EEF8934" w14:textId="77777777" w:rsidR="004E1E5C" w:rsidRPr="004415C8" w:rsidRDefault="004E1E5C" w:rsidP="004E1E5C">
      <w:pPr>
        <w:jc w:val="both"/>
        <w:rPr>
          <w:b/>
          <w:bCs/>
          <w:sz w:val="22"/>
          <w:szCs w:val="22"/>
        </w:rPr>
      </w:pPr>
    </w:p>
    <w:tbl>
      <w:tblPr>
        <w:tblW w:w="13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66"/>
        <w:gridCol w:w="1822"/>
        <w:gridCol w:w="1465"/>
        <w:gridCol w:w="1466"/>
        <w:gridCol w:w="1466"/>
        <w:gridCol w:w="1466"/>
        <w:gridCol w:w="1466"/>
        <w:gridCol w:w="1466"/>
      </w:tblGrid>
      <w:tr w:rsidR="004E1E5C" w:rsidRPr="004415C8" w14:paraId="5A4EB9F3" w14:textId="77777777" w:rsidTr="00670DD2">
        <w:trPr>
          <w:cantSplit/>
        </w:trPr>
        <w:tc>
          <w:tcPr>
            <w:tcW w:w="1500" w:type="dxa"/>
            <w:tcBorders>
              <w:top w:val="single" w:sz="4" w:space="0" w:color="auto"/>
              <w:left w:val="single" w:sz="4" w:space="0" w:color="auto"/>
              <w:bottom w:val="single" w:sz="4" w:space="0" w:color="auto"/>
              <w:right w:val="single" w:sz="4" w:space="0" w:color="auto"/>
            </w:tcBorders>
          </w:tcPr>
          <w:p w14:paraId="566F61DC" w14:textId="77777777" w:rsidR="004E1E5C" w:rsidRPr="004415C8" w:rsidRDefault="004E1E5C" w:rsidP="00670DD2">
            <w:pPr>
              <w:autoSpaceDE w:val="0"/>
              <w:autoSpaceDN w:val="0"/>
              <w:adjustRightInd w:val="0"/>
              <w:jc w:val="center"/>
              <w:rPr>
                <w:b/>
                <w:bCs/>
              </w:rPr>
            </w:pPr>
            <w:r w:rsidRPr="004415C8">
              <w:rPr>
                <w:b/>
                <w:bCs/>
                <w:sz w:val="22"/>
                <w:szCs w:val="22"/>
              </w:rPr>
              <w:t>Contract</w:t>
            </w:r>
          </w:p>
          <w:p w14:paraId="0A0A2A30" w14:textId="77777777" w:rsidR="004E1E5C" w:rsidRPr="004415C8" w:rsidRDefault="004E1E5C" w:rsidP="00670DD2">
            <w:pPr>
              <w:jc w:val="center"/>
              <w:rPr>
                <w:b/>
                <w:bCs/>
              </w:rPr>
            </w:pPr>
          </w:p>
        </w:tc>
        <w:tc>
          <w:tcPr>
            <w:tcW w:w="3288" w:type="dxa"/>
            <w:gridSpan w:val="2"/>
            <w:tcBorders>
              <w:top w:val="single" w:sz="4" w:space="0" w:color="auto"/>
              <w:left w:val="single" w:sz="4" w:space="0" w:color="auto"/>
              <w:bottom w:val="single" w:sz="4" w:space="0" w:color="auto"/>
              <w:right w:val="single" w:sz="4" w:space="0" w:color="auto"/>
            </w:tcBorders>
          </w:tcPr>
          <w:p w14:paraId="4301312E" w14:textId="77777777" w:rsidR="004E1E5C" w:rsidRPr="004415C8" w:rsidRDefault="004E1E5C" w:rsidP="00670DD2">
            <w:pPr>
              <w:autoSpaceDE w:val="0"/>
              <w:autoSpaceDN w:val="0"/>
              <w:adjustRightInd w:val="0"/>
              <w:jc w:val="center"/>
            </w:pPr>
            <w:r w:rsidRPr="004415C8">
              <w:rPr>
                <w:b/>
                <w:bCs/>
                <w:sz w:val="22"/>
                <w:szCs w:val="22"/>
              </w:rPr>
              <w:t>Titlul contractului</w:t>
            </w:r>
          </w:p>
          <w:p w14:paraId="1FC87EF7" w14:textId="77777777" w:rsidR="004E1E5C" w:rsidRPr="004415C8" w:rsidRDefault="004E1E5C" w:rsidP="00670DD2">
            <w:pPr>
              <w:jc w:val="center"/>
              <w:rPr>
                <w:b/>
                <w:bCs/>
              </w:rPr>
            </w:pPr>
          </w:p>
        </w:tc>
        <w:tc>
          <w:tcPr>
            <w:tcW w:w="8795" w:type="dxa"/>
            <w:gridSpan w:val="6"/>
            <w:tcBorders>
              <w:top w:val="single" w:sz="4" w:space="0" w:color="auto"/>
              <w:left w:val="single" w:sz="4" w:space="0" w:color="auto"/>
              <w:bottom w:val="single" w:sz="4" w:space="0" w:color="auto"/>
              <w:right w:val="single" w:sz="4" w:space="0" w:color="auto"/>
            </w:tcBorders>
          </w:tcPr>
          <w:p w14:paraId="69BB879E" w14:textId="77777777" w:rsidR="004E1E5C" w:rsidRPr="004415C8" w:rsidRDefault="004E1E5C" w:rsidP="00670DD2">
            <w:pPr>
              <w:jc w:val="both"/>
              <w:rPr>
                <w:b/>
                <w:bCs/>
              </w:rPr>
            </w:pPr>
          </w:p>
        </w:tc>
      </w:tr>
      <w:tr w:rsidR="004E1E5C" w:rsidRPr="004415C8" w14:paraId="7DA36EC6" w14:textId="77777777" w:rsidTr="00670DD2">
        <w:tc>
          <w:tcPr>
            <w:tcW w:w="1500" w:type="dxa"/>
            <w:tcBorders>
              <w:top w:val="single" w:sz="4" w:space="0" w:color="auto"/>
              <w:left w:val="single" w:sz="4" w:space="0" w:color="auto"/>
              <w:bottom w:val="single" w:sz="4" w:space="0" w:color="auto"/>
              <w:right w:val="single" w:sz="4" w:space="0" w:color="auto"/>
            </w:tcBorders>
          </w:tcPr>
          <w:p w14:paraId="19407B4B" w14:textId="77777777" w:rsidR="004E1E5C" w:rsidRPr="004415C8" w:rsidRDefault="004E1E5C" w:rsidP="00670DD2">
            <w:pPr>
              <w:autoSpaceDE w:val="0"/>
              <w:autoSpaceDN w:val="0"/>
              <w:adjustRightInd w:val="0"/>
              <w:jc w:val="center"/>
              <w:rPr>
                <w:b/>
                <w:bCs/>
              </w:rPr>
            </w:pPr>
            <w:r w:rsidRPr="004415C8">
              <w:rPr>
                <w:b/>
                <w:bCs/>
                <w:sz w:val="22"/>
                <w:szCs w:val="22"/>
              </w:rPr>
              <w:t>Numele</w:t>
            </w:r>
          </w:p>
          <w:p w14:paraId="59C6A1D2" w14:textId="77777777" w:rsidR="004E1E5C" w:rsidRPr="004415C8" w:rsidRDefault="004E1E5C" w:rsidP="00670DD2">
            <w:pPr>
              <w:autoSpaceDE w:val="0"/>
              <w:autoSpaceDN w:val="0"/>
              <w:adjustRightInd w:val="0"/>
              <w:jc w:val="center"/>
              <w:rPr>
                <w:b/>
                <w:bCs/>
              </w:rPr>
            </w:pPr>
            <w:r w:rsidRPr="004415C8">
              <w:rPr>
                <w:b/>
                <w:bCs/>
                <w:sz w:val="22"/>
                <w:szCs w:val="22"/>
              </w:rPr>
              <w:t>prestatorului de servicii</w:t>
            </w:r>
          </w:p>
          <w:p w14:paraId="343ACA42"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4E6E1F11" w14:textId="77777777" w:rsidR="004E1E5C" w:rsidRPr="004415C8" w:rsidRDefault="004E1E5C" w:rsidP="00670DD2">
            <w:pPr>
              <w:autoSpaceDE w:val="0"/>
              <w:autoSpaceDN w:val="0"/>
              <w:adjustRightInd w:val="0"/>
              <w:jc w:val="center"/>
            </w:pPr>
            <w:r w:rsidRPr="004415C8">
              <w:rPr>
                <w:b/>
                <w:bCs/>
                <w:sz w:val="22"/>
                <w:szCs w:val="22"/>
              </w:rPr>
              <w:t>Ţara</w:t>
            </w:r>
          </w:p>
          <w:p w14:paraId="71AAA7E3" w14:textId="77777777" w:rsidR="004E1E5C" w:rsidRPr="004415C8" w:rsidRDefault="004E1E5C" w:rsidP="00670DD2">
            <w:pPr>
              <w:jc w:val="center"/>
              <w:rPr>
                <w:b/>
                <w:bCs/>
              </w:rPr>
            </w:pPr>
          </w:p>
        </w:tc>
        <w:tc>
          <w:tcPr>
            <w:tcW w:w="1822" w:type="dxa"/>
            <w:tcBorders>
              <w:top w:val="single" w:sz="4" w:space="0" w:color="auto"/>
              <w:left w:val="single" w:sz="4" w:space="0" w:color="auto"/>
              <w:bottom w:val="single" w:sz="4" w:space="0" w:color="auto"/>
              <w:right w:val="single" w:sz="4" w:space="0" w:color="auto"/>
            </w:tcBorders>
          </w:tcPr>
          <w:p w14:paraId="3AF7B211" w14:textId="77777777" w:rsidR="004E1E5C" w:rsidRPr="004415C8" w:rsidRDefault="004E1E5C" w:rsidP="00670DD2">
            <w:pPr>
              <w:autoSpaceDE w:val="0"/>
              <w:autoSpaceDN w:val="0"/>
              <w:adjustRightInd w:val="0"/>
              <w:jc w:val="center"/>
              <w:rPr>
                <w:b/>
                <w:bCs/>
              </w:rPr>
            </w:pPr>
            <w:r w:rsidRPr="004415C8">
              <w:rPr>
                <w:b/>
                <w:bCs/>
                <w:sz w:val="22"/>
                <w:szCs w:val="22"/>
              </w:rPr>
              <w:t>Valoarea</w:t>
            </w:r>
          </w:p>
          <w:p w14:paraId="4B7700BB" w14:textId="77777777" w:rsidR="004E1E5C" w:rsidRPr="004415C8" w:rsidRDefault="004E1E5C" w:rsidP="00670DD2">
            <w:pPr>
              <w:autoSpaceDE w:val="0"/>
              <w:autoSpaceDN w:val="0"/>
              <w:adjustRightInd w:val="0"/>
              <w:jc w:val="center"/>
              <w:rPr>
                <w:b/>
                <w:bCs/>
              </w:rPr>
            </w:pPr>
            <w:r w:rsidRPr="004415C8">
              <w:rPr>
                <w:b/>
                <w:bCs/>
                <w:sz w:val="22"/>
                <w:szCs w:val="22"/>
              </w:rPr>
              <w:t>finală totală  a</w:t>
            </w:r>
          </w:p>
          <w:p w14:paraId="2F63D582" w14:textId="77777777" w:rsidR="004E1E5C" w:rsidRPr="004415C8" w:rsidRDefault="004E1E5C" w:rsidP="00670DD2">
            <w:pPr>
              <w:autoSpaceDE w:val="0"/>
              <w:autoSpaceDN w:val="0"/>
              <w:adjustRightInd w:val="0"/>
              <w:jc w:val="center"/>
              <w:rPr>
                <w:b/>
                <w:bCs/>
              </w:rPr>
            </w:pPr>
            <w:r w:rsidRPr="004415C8">
              <w:rPr>
                <w:b/>
                <w:bCs/>
                <w:sz w:val="22"/>
                <w:szCs w:val="22"/>
              </w:rPr>
              <w:t>contractului</w:t>
            </w:r>
          </w:p>
          <w:p w14:paraId="2402B252" w14:textId="77777777" w:rsidR="004E1E5C" w:rsidRPr="004415C8" w:rsidRDefault="004E1E5C" w:rsidP="00670DD2">
            <w:pPr>
              <w:autoSpaceDE w:val="0"/>
              <w:autoSpaceDN w:val="0"/>
              <w:adjustRightInd w:val="0"/>
              <w:jc w:val="center"/>
            </w:pPr>
            <w:r w:rsidRPr="004415C8">
              <w:rPr>
                <w:b/>
                <w:bCs/>
                <w:sz w:val="22"/>
                <w:szCs w:val="22"/>
              </w:rPr>
              <w:t>(RON)</w:t>
            </w:r>
          </w:p>
          <w:p w14:paraId="167FC251" w14:textId="77777777" w:rsidR="004E1E5C" w:rsidRPr="004415C8" w:rsidRDefault="004E1E5C" w:rsidP="00670DD2">
            <w:pPr>
              <w:jc w:val="center"/>
              <w:rPr>
                <w:b/>
                <w:bCs/>
              </w:rPr>
            </w:pPr>
          </w:p>
        </w:tc>
        <w:tc>
          <w:tcPr>
            <w:tcW w:w="1465" w:type="dxa"/>
            <w:tcBorders>
              <w:top w:val="single" w:sz="4" w:space="0" w:color="auto"/>
              <w:left w:val="single" w:sz="4" w:space="0" w:color="auto"/>
              <w:bottom w:val="single" w:sz="4" w:space="0" w:color="auto"/>
              <w:right w:val="single" w:sz="4" w:space="0" w:color="auto"/>
            </w:tcBorders>
          </w:tcPr>
          <w:p w14:paraId="3E4E5EB0" w14:textId="77777777" w:rsidR="004E1E5C" w:rsidRPr="004415C8" w:rsidRDefault="004E1E5C" w:rsidP="00670DD2">
            <w:pPr>
              <w:autoSpaceDE w:val="0"/>
              <w:autoSpaceDN w:val="0"/>
              <w:adjustRightInd w:val="0"/>
              <w:jc w:val="center"/>
              <w:rPr>
                <w:b/>
                <w:bCs/>
              </w:rPr>
            </w:pPr>
            <w:r w:rsidRPr="004415C8">
              <w:rPr>
                <w:b/>
                <w:bCs/>
                <w:sz w:val="22"/>
                <w:szCs w:val="22"/>
              </w:rPr>
              <w:t>Proporţia</w:t>
            </w:r>
          </w:p>
          <w:p w14:paraId="5F9367CB" w14:textId="77777777" w:rsidR="004E1E5C" w:rsidRPr="004415C8" w:rsidRDefault="004E1E5C" w:rsidP="00670DD2">
            <w:pPr>
              <w:autoSpaceDE w:val="0"/>
              <w:autoSpaceDN w:val="0"/>
              <w:adjustRightInd w:val="0"/>
              <w:jc w:val="center"/>
              <w:rPr>
                <w:b/>
                <w:bCs/>
              </w:rPr>
            </w:pPr>
            <w:r w:rsidRPr="004415C8">
              <w:rPr>
                <w:b/>
                <w:bCs/>
                <w:sz w:val="22"/>
                <w:szCs w:val="22"/>
              </w:rPr>
              <w:t>derulată de</w:t>
            </w:r>
          </w:p>
          <w:p w14:paraId="3501B921" w14:textId="77777777" w:rsidR="004E1E5C" w:rsidRPr="004415C8" w:rsidRDefault="004E1E5C" w:rsidP="00670DD2">
            <w:pPr>
              <w:autoSpaceDE w:val="0"/>
              <w:autoSpaceDN w:val="0"/>
              <w:adjustRightInd w:val="0"/>
              <w:jc w:val="center"/>
            </w:pPr>
            <w:r w:rsidRPr="004415C8">
              <w:rPr>
                <w:b/>
                <w:bCs/>
                <w:sz w:val="22"/>
                <w:szCs w:val="22"/>
              </w:rPr>
              <w:t>ofertant (%)</w:t>
            </w:r>
          </w:p>
          <w:p w14:paraId="1E27ED6C"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7CCC182E" w14:textId="77777777" w:rsidR="004E1E5C" w:rsidRPr="004415C8" w:rsidRDefault="004E1E5C" w:rsidP="00670DD2">
            <w:pPr>
              <w:autoSpaceDE w:val="0"/>
              <w:autoSpaceDN w:val="0"/>
              <w:adjustRightInd w:val="0"/>
              <w:jc w:val="center"/>
              <w:rPr>
                <w:b/>
                <w:bCs/>
              </w:rPr>
            </w:pPr>
            <w:r w:rsidRPr="004415C8">
              <w:rPr>
                <w:b/>
                <w:bCs/>
                <w:sz w:val="22"/>
                <w:szCs w:val="22"/>
              </w:rPr>
              <w:t>Calitatea</w:t>
            </w:r>
          </w:p>
          <w:p w14:paraId="3CC895A5" w14:textId="77777777" w:rsidR="004E1E5C" w:rsidRPr="004415C8" w:rsidRDefault="004E1E5C" w:rsidP="00670DD2">
            <w:pPr>
              <w:autoSpaceDE w:val="0"/>
              <w:autoSpaceDN w:val="0"/>
              <w:adjustRightInd w:val="0"/>
              <w:jc w:val="center"/>
            </w:pPr>
            <w:r w:rsidRPr="004415C8">
              <w:rPr>
                <w:b/>
                <w:bCs/>
                <w:sz w:val="22"/>
                <w:szCs w:val="22"/>
              </w:rPr>
              <w:t>ofertantului</w:t>
            </w:r>
          </w:p>
          <w:p w14:paraId="7621BB5F"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071E22F4" w14:textId="77777777" w:rsidR="004E1E5C" w:rsidRPr="004415C8" w:rsidRDefault="004E1E5C" w:rsidP="00670DD2">
            <w:pPr>
              <w:autoSpaceDE w:val="0"/>
              <w:autoSpaceDN w:val="0"/>
              <w:adjustRightInd w:val="0"/>
              <w:jc w:val="center"/>
              <w:rPr>
                <w:b/>
                <w:bCs/>
              </w:rPr>
            </w:pPr>
            <w:r w:rsidRPr="004415C8">
              <w:rPr>
                <w:b/>
                <w:bCs/>
                <w:sz w:val="22"/>
                <w:szCs w:val="22"/>
              </w:rPr>
              <w:t>Numele /</w:t>
            </w:r>
          </w:p>
          <w:p w14:paraId="2A2F8C6F" w14:textId="77777777" w:rsidR="004E1E5C" w:rsidRPr="004415C8" w:rsidRDefault="004E1E5C" w:rsidP="00670DD2">
            <w:pPr>
              <w:autoSpaceDE w:val="0"/>
              <w:autoSpaceDN w:val="0"/>
              <w:adjustRightInd w:val="0"/>
              <w:jc w:val="center"/>
              <w:rPr>
                <w:b/>
                <w:bCs/>
              </w:rPr>
            </w:pPr>
            <w:r w:rsidRPr="004415C8">
              <w:rPr>
                <w:b/>
                <w:bCs/>
                <w:sz w:val="22"/>
                <w:szCs w:val="22"/>
              </w:rPr>
              <w:t>denumirea</w:t>
            </w:r>
          </w:p>
          <w:p w14:paraId="7D2B5516" w14:textId="77777777" w:rsidR="004E1E5C" w:rsidRPr="004415C8" w:rsidRDefault="004E1E5C" w:rsidP="00670DD2">
            <w:pPr>
              <w:autoSpaceDE w:val="0"/>
              <w:autoSpaceDN w:val="0"/>
              <w:adjustRightInd w:val="0"/>
              <w:jc w:val="center"/>
            </w:pPr>
            <w:r w:rsidRPr="004415C8">
              <w:rPr>
                <w:b/>
                <w:bCs/>
                <w:sz w:val="22"/>
                <w:szCs w:val="22"/>
              </w:rPr>
              <w:t>clientului</w:t>
            </w:r>
          </w:p>
          <w:p w14:paraId="026C3A3C"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0D02D269" w14:textId="77777777" w:rsidR="004E1E5C" w:rsidRPr="004415C8" w:rsidRDefault="004E1E5C" w:rsidP="00670DD2">
            <w:pPr>
              <w:autoSpaceDE w:val="0"/>
              <w:autoSpaceDN w:val="0"/>
              <w:adjustRightInd w:val="0"/>
              <w:jc w:val="center"/>
              <w:rPr>
                <w:b/>
                <w:bCs/>
              </w:rPr>
            </w:pPr>
            <w:r w:rsidRPr="004415C8">
              <w:rPr>
                <w:b/>
                <w:bCs/>
                <w:sz w:val="22"/>
                <w:szCs w:val="22"/>
              </w:rPr>
              <w:t>Originea</w:t>
            </w:r>
          </w:p>
          <w:p w14:paraId="404ECBFB" w14:textId="77777777" w:rsidR="004E1E5C" w:rsidRPr="004415C8" w:rsidRDefault="004E1E5C" w:rsidP="00670DD2">
            <w:pPr>
              <w:autoSpaceDE w:val="0"/>
              <w:autoSpaceDN w:val="0"/>
              <w:adjustRightInd w:val="0"/>
              <w:jc w:val="center"/>
            </w:pPr>
            <w:r w:rsidRPr="004415C8">
              <w:rPr>
                <w:b/>
                <w:bCs/>
                <w:sz w:val="22"/>
                <w:szCs w:val="22"/>
              </w:rPr>
              <w:t>finanţării</w:t>
            </w:r>
          </w:p>
          <w:p w14:paraId="29F431BE" w14:textId="77777777" w:rsidR="004E1E5C" w:rsidRPr="004415C8" w:rsidRDefault="004E1E5C" w:rsidP="00670DD2">
            <w:pPr>
              <w:jc w:val="center"/>
            </w:pPr>
          </w:p>
        </w:tc>
        <w:tc>
          <w:tcPr>
            <w:tcW w:w="1466" w:type="dxa"/>
            <w:tcBorders>
              <w:top w:val="single" w:sz="4" w:space="0" w:color="auto"/>
              <w:left w:val="single" w:sz="4" w:space="0" w:color="auto"/>
              <w:bottom w:val="single" w:sz="4" w:space="0" w:color="auto"/>
              <w:right w:val="single" w:sz="4" w:space="0" w:color="auto"/>
            </w:tcBorders>
          </w:tcPr>
          <w:p w14:paraId="18252137" w14:textId="77777777" w:rsidR="004E1E5C" w:rsidRPr="004415C8" w:rsidRDefault="004E1E5C" w:rsidP="00670DD2">
            <w:pPr>
              <w:autoSpaceDE w:val="0"/>
              <w:autoSpaceDN w:val="0"/>
              <w:adjustRightInd w:val="0"/>
              <w:jc w:val="center"/>
              <w:rPr>
                <w:b/>
                <w:bCs/>
              </w:rPr>
            </w:pPr>
            <w:r w:rsidRPr="004415C8">
              <w:rPr>
                <w:b/>
                <w:bCs/>
                <w:sz w:val="22"/>
                <w:szCs w:val="22"/>
              </w:rPr>
              <w:t>Date</w:t>
            </w:r>
          </w:p>
          <w:p w14:paraId="6377F0A1" w14:textId="77777777" w:rsidR="004E1E5C" w:rsidRPr="004415C8" w:rsidRDefault="004E1E5C" w:rsidP="00670DD2">
            <w:pPr>
              <w:autoSpaceDE w:val="0"/>
              <w:autoSpaceDN w:val="0"/>
              <w:adjustRightInd w:val="0"/>
              <w:jc w:val="center"/>
              <w:rPr>
                <w:b/>
                <w:bCs/>
              </w:rPr>
            </w:pPr>
            <w:r w:rsidRPr="004415C8">
              <w:rPr>
                <w:b/>
                <w:bCs/>
                <w:sz w:val="22"/>
                <w:szCs w:val="22"/>
              </w:rPr>
              <w:t>(început /</w:t>
            </w:r>
          </w:p>
          <w:p w14:paraId="0B572C6E" w14:textId="77777777" w:rsidR="004E1E5C" w:rsidRPr="004415C8" w:rsidRDefault="004E1E5C" w:rsidP="00670DD2">
            <w:pPr>
              <w:autoSpaceDE w:val="0"/>
              <w:autoSpaceDN w:val="0"/>
              <w:adjustRightInd w:val="0"/>
              <w:jc w:val="center"/>
            </w:pPr>
            <w:r w:rsidRPr="004415C8">
              <w:rPr>
                <w:b/>
                <w:bCs/>
                <w:sz w:val="22"/>
                <w:szCs w:val="22"/>
              </w:rPr>
              <w:t>sfârşit)</w:t>
            </w:r>
          </w:p>
          <w:p w14:paraId="2A502691"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5FE461C4" w14:textId="77777777" w:rsidR="004E1E5C" w:rsidRPr="004415C8" w:rsidRDefault="004E1E5C" w:rsidP="00670DD2">
            <w:pPr>
              <w:autoSpaceDE w:val="0"/>
              <w:autoSpaceDN w:val="0"/>
              <w:adjustRightInd w:val="0"/>
              <w:jc w:val="center"/>
              <w:rPr>
                <w:b/>
                <w:bCs/>
              </w:rPr>
            </w:pPr>
            <w:r w:rsidRPr="004415C8">
              <w:rPr>
                <w:b/>
                <w:bCs/>
                <w:sz w:val="22"/>
                <w:szCs w:val="22"/>
              </w:rPr>
              <w:t>Numele</w:t>
            </w:r>
          </w:p>
          <w:p w14:paraId="578774EB" w14:textId="77777777" w:rsidR="004E1E5C" w:rsidRPr="004415C8" w:rsidRDefault="004E1E5C" w:rsidP="00670DD2">
            <w:pPr>
              <w:autoSpaceDE w:val="0"/>
              <w:autoSpaceDN w:val="0"/>
              <w:adjustRightInd w:val="0"/>
              <w:jc w:val="center"/>
              <w:rPr>
                <w:b/>
                <w:bCs/>
              </w:rPr>
            </w:pPr>
            <w:r w:rsidRPr="004415C8">
              <w:rPr>
                <w:b/>
                <w:bCs/>
                <w:sz w:val="22"/>
                <w:szCs w:val="22"/>
              </w:rPr>
              <w:t>partenerilor,</w:t>
            </w:r>
          </w:p>
          <w:p w14:paraId="029D379D" w14:textId="77777777" w:rsidR="004E1E5C" w:rsidRPr="004415C8" w:rsidRDefault="004E1E5C" w:rsidP="00670DD2">
            <w:pPr>
              <w:autoSpaceDE w:val="0"/>
              <w:autoSpaceDN w:val="0"/>
              <w:adjustRightInd w:val="0"/>
              <w:jc w:val="center"/>
            </w:pPr>
            <w:r w:rsidRPr="004415C8">
              <w:rPr>
                <w:b/>
                <w:bCs/>
                <w:sz w:val="22"/>
                <w:szCs w:val="22"/>
              </w:rPr>
              <w:t>dacă este cazul</w:t>
            </w:r>
          </w:p>
          <w:p w14:paraId="646B2626" w14:textId="77777777" w:rsidR="004E1E5C" w:rsidRPr="004415C8" w:rsidRDefault="004E1E5C" w:rsidP="00670DD2">
            <w:pPr>
              <w:jc w:val="center"/>
              <w:rPr>
                <w:b/>
                <w:bCs/>
              </w:rPr>
            </w:pPr>
          </w:p>
        </w:tc>
      </w:tr>
      <w:tr w:rsidR="004E1E5C" w:rsidRPr="004415C8" w14:paraId="0118456A" w14:textId="77777777" w:rsidTr="00670DD2">
        <w:tc>
          <w:tcPr>
            <w:tcW w:w="1500" w:type="dxa"/>
            <w:tcBorders>
              <w:top w:val="single" w:sz="4" w:space="0" w:color="auto"/>
              <w:left w:val="single" w:sz="4" w:space="0" w:color="auto"/>
              <w:bottom w:val="single" w:sz="4" w:space="0" w:color="auto"/>
              <w:right w:val="single" w:sz="4" w:space="0" w:color="auto"/>
            </w:tcBorders>
          </w:tcPr>
          <w:p w14:paraId="01DD9327"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2C62DDF7" w14:textId="77777777" w:rsidR="004E1E5C" w:rsidRPr="004415C8" w:rsidRDefault="004E1E5C" w:rsidP="00670DD2">
            <w:pPr>
              <w:jc w:val="both"/>
              <w:rPr>
                <w:b/>
                <w:bCs/>
              </w:rPr>
            </w:pPr>
          </w:p>
        </w:tc>
        <w:tc>
          <w:tcPr>
            <w:tcW w:w="1822" w:type="dxa"/>
            <w:tcBorders>
              <w:top w:val="single" w:sz="4" w:space="0" w:color="auto"/>
              <w:left w:val="single" w:sz="4" w:space="0" w:color="auto"/>
              <w:bottom w:val="single" w:sz="4" w:space="0" w:color="auto"/>
              <w:right w:val="single" w:sz="4" w:space="0" w:color="auto"/>
            </w:tcBorders>
          </w:tcPr>
          <w:p w14:paraId="67EA194F" w14:textId="77777777" w:rsidR="004E1E5C" w:rsidRPr="004415C8" w:rsidRDefault="004E1E5C" w:rsidP="00670DD2">
            <w:pPr>
              <w:jc w:val="both"/>
              <w:rPr>
                <w:b/>
                <w:bCs/>
              </w:rPr>
            </w:pPr>
          </w:p>
        </w:tc>
        <w:tc>
          <w:tcPr>
            <w:tcW w:w="1465" w:type="dxa"/>
            <w:tcBorders>
              <w:top w:val="single" w:sz="4" w:space="0" w:color="auto"/>
              <w:left w:val="single" w:sz="4" w:space="0" w:color="auto"/>
              <w:bottom w:val="single" w:sz="4" w:space="0" w:color="auto"/>
              <w:right w:val="single" w:sz="4" w:space="0" w:color="auto"/>
            </w:tcBorders>
          </w:tcPr>
          <w:p w14:paraId="1AD9CE9B"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30D7E128"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64E594FE"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5691CFD4"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32DEE603"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2C2ACD71" w14:textId="77777777" w:rsidR="004E1E5C" w:rsidRPr="004415C8" w:rsidRDefault="004E1E5C" w:rsidP="00670DD2">
            <w:pPr>
              <w:jc w:val="both"/>
              <w:rPr>
                <w:b/>
                <w:bCs/>
              </w:rPr>
            </w:pPr>
          </w:p>
        </w:tc>
      </w:tr>
      <w:tr w:rsidR="004E1E5C" w:rsidRPr="004415C8" w14:paraId="768F0DC0" w14:textId="77777777" w:rsidTr="00670DD2">
        <w:trPr>
          <w:cantSplit/>
        </w:trPr>
        <w:tc>
          <w:tcPr>
            <w:tcW w:w="13583" w:type="dxa"/>
            <w:gridSpan w:val="9"/>
            <w:tcBorders>
              <w:top w:val="single" w:sz="4" w:space="0" w:color="auto"/>
              <w:left w:val="single" w:sz="4" w:space="0" w:color="auto"/>
              <w:bottom w:val="single" w:sz="4" w:space="0" w:color="auto"/>
              <w:right w:val="single" w:sz="4" w:space="0" w:color="auto"/>
            </w:tcBorders>
          </w:tcPr>
          <w:p w14:paraId="1B2BB36D" w14:textId="77777777" w:rsidR="004E1E5C" w:rsidRPr="004415C8" w:rsidRDefault="004E1E5C" w:rsidP="00670DD2">
            <w:pPr>
              <w:jc w:val="both"/>
              <w:rPr>
                <w:b/>
                <w:bCs/>
              </w:rPr>
            </w:pPr>
            <w:r w:rsidRPr="004415C8">
              <w:rPr>
                <w:b/>
                <w:bCs/>
                <w:sz w:val="22"/>
                <w:szCs w:val="22"/>
              </w:rPr>
              <w:t>Descrierea detaliată a serviciilor prestate de către ofertant în cadrul contractului</w:t>
            </w:r>
          </w:p>
        </w:tc>
      </w:tr>
      <w:tr w:rsidR="004E1E5C" w:rsidRPr="004415C8" w14:paraId="0F7C77FC" w14:textId="77777777" w:rsidTr="00670DD2">
        <w:tc>
          <w:tcPr>
            <w:tcW w:w="1500" w:type="dxa"/>
            <w:tcBorders>
              <w:top w:val="single" w:sz="4" w:space="0" w:color="auto"/>
              <w:left w:val="single" w:sz="4" w:space="0" w:color="auto"/>
              <w:bottom w:val="single" w:sz="4" w:space="0" w:color="auto"/>
              <w:right w:val="single" w:sz="4" w:space="0" w:color="auto"/>
            </w:tcBorders>
          </w:tcPr>
          <w:p w14:paraId="690F6A15"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0F659C72" w14:textId="77777777" w:rsidR="004E1E5C" w:rsidRPr="004415C8" w:rsidRDefault="004E1E5C" w:rsidP="00670DD2">
            <w:pPr>
              <w:jc w:val="both"/>
              <w:rPr>
                <w:b/>
                <w:bCs/>
              </w:rPr>
            </w:pPr>
          </w:p>
        </w:tc>
        <w:tc>
          <w:tcPr>
            <w:tcW w:w="1822" w:type="dxa"/>
            <w:tcBorders>
              <w:top w:val="single" w:sz="4" w:space="0" w:color="auto"/>
              <w:left w:val="single" w:sz="4" w:space="0" w:color="auto"/>
              <w:bottom w:val="single" w:sz="4" w:space="0" w:color="auto"/>
              <w:right w:val="single" w:sz="4" w:space="0" w:color="auto"/>
            </w:tcBorders>
          </w:tcPr>
          <w:p w14:paraId="482F7BB5" w14:textId="77777777" w:rsidR="004E1E5C" w:rsidRPr="004415C8" w:rsidRDefault="004E1E5C" w:rsidP="00670DD2">
            <w:pPr>
              <w:jc w:val="both"/>
              <w:rPr>
                <w:b/>
                <w:bCs/>
              </w:rPr>
            </w:pPr>
          </w:p>
        </w:tc>
        <w:tc>
          <w:tcPr>
            <w:tcW w:w="1465" w:type="dxa"/>
            <w:tcBorders>
              <w:top w:val="single" w:sz="4" w:space="0" w:color="auto"/>
              <w:left w:val="single" w:sz="4" w:space="0" w:color="auto"/>
              <w:bottom w:val="single" w:sz="4" w:space="0" w:color="auto"/>
              <w:right w:val="single" w:sz="4" w:space="0" w:color="auto"/>
            </w:tcBorders>
          </w:tcPr>
          <w:p w14:paraId="60A9B4BB"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69874BF0"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06792682"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70C7076A"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1E746492"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724300A4" w14:textId="77777777" w:rsidR="004E1E5C" w:rsidRPr="004415C8" w:rsidRDefault="004E1E5C" w:rsidP="00670DD2">
            <w:pPr>
              <w:jc w:val="both"/>
              <w:rPr>
                <w:b/>
                <w:bCs/>
              </w:rPr>
            </w:pPr>
          </w:p>
        </w:tc>
      </w:tr>
    </w:tbl>
    <w:p w14:paraId="3513C14F" w14:textId="77777777" w:rsidR="004E1E5C" w:rsidRPr="004415C8" w:rsidRDefault="004E1E5C" w:rsidP="004E1E5C">
      <w:pPr>
        <w:autoSpaceDE w:val="0"/>
        <w:autoSpaceDN w:val="0"/>
        <w:adjustRightInd w:val="0"/>
        <w:rPr>
          <w:sz w:val="22"/>
          <w:szCs w:val="22"/>
        </w:rPr>
      </w:pPr>
    </w:p>
    <w:p w14:paraId="51EBC778" w14:textId="77777777" w:rsidR="004E1E5C" w:rsidRPr="004415C8" w:rsidRDefault="004E1E5C" w:rsidP="004E1E5C">
      <w:pPr>
        <w:jc w:val="both"/>
        <w:rPr>
          <w:sz w:val="22"/>
          <w:szCs w:val="22"/>
        </w:rPr>
      </w:pPr>
    </w:p>
    <w:p w14:paraId="5D502347" w14:textId="77777777" w:rsidR="004E1E5C" w:rsidRPr="004415C8" w:rsidRDefault="004E1E5C" w:rsidP="004E1E5C">
      <w:pPr>
        <w:jc w:val="both"/>
        <w:rPr>
          <w:sz w:val="22"/>
          <w:szCs w:val="22"/>
        </w:rPr>
      </w:pPr>
    </w:p>
    <w:p w14:paraId="66664F14"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Operator economic,</w:t>
      </w:r>
    </w:p>
    <w:p w14:paraId="7DF4AEDE" w14:textId="77777777" w:rsidR="004E1E5C" w:rsidRPr="004415C8" w:rsidRDefault="004E1E5C" w:rsidP="004E1E5C">
      <w:pPr>
        <w:jc w:val="center"/>
        <w:rPr>
          <w:sz w:val="22"/>
          <w:szCs w:val="22"/>
        </w:rPr>
      </w:pPr>
      <w:r w:rsidRPr="004415C8">
        <w:rPr>
          <w:sz w:val="22"/>
          <w:szCs w:val="22"/>
        </w:rPr>
        <w:t xml:space="preserve">                                                                                                                                                                         ……………………………..</w:t>
      </w:r>
    </w:p>
    <w:p w14:paraId="2EE57D7A" w14:textId="77777777" w:rsidR="004E1E5C" w:rsidRPr="004415C8" w:rsidRDefault="004E1E5C" w:rsidP="004E1E5C">
      <w:pPr>
        <w:jc w:val="center"/>
        <w:rPr>
          <w:i/>
          <w:iCs/>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 xml:space="preserve">                                                            </w:t>
      </w:r>
      <w:r w:rsidRPr="004415C8">
        <w:rPr>
          <w:i/>
          <w:iCs/>
          <w:sz w:val="22"/>
          <w:szCs w:val="22"/>
        </w:rPr>
        <w:t>(numele reprezentantului legal, în clar)</w:t>
      </w:r>
    </w:p>
    <w:p w14:paraId="350B6A7E"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w:t>
      </w:r>
    </w:p>
    <w:p w14:paraId="12012DF5" w14:textId="77777777" w:rsidR="004E1E5C" w:rsidRPr="004415C8" w:rsidRDefault="004E1E5C" w:rsidP="004E1E5C">
      <w:pPr>
        <w:jc w:val="both"/>
        <w:rPr>
          <w:i/>
          <w:sz w:val="22"/>
          <w:szCs w:val="22"/>
        </w:rPr>
      </w:pP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t>(semnatura autorizată)</w:t>
      </w:r>
    </w:p>
    <w:p w14:paraId="524CBCBC" w14:textId="77777777" w:rsidR="004E1E5C" w:rsidRPr="004415C8" w:rsidRDefault="004E1E5C" w:rsidP="004E1E5C">
      <w:pPr>
        <w:rPr>
          <w:sz w:val="22"/>
          <w:szCs w:val="22"/>
        </w:rPr>
        <w:sectPr w:rsidR="004E1E5C" w:rsidRPr="004415C8" w:rsidSect="00670DD2">
          <w:pgSz w:w="16834" w:h="11909" w:orient="landscape"/>
          <w:pgMar w:top="1166" w:right="1138" w:bottom="936" w:left="720" w:header="720" w:footer="720" w:gutter="0"/>
          <w:cols w:space="720"/>
          <w:docGrid w:linePitch="326"/>
        </w:sectPr>
      </w:pPr>
    </w:p>
    <w:p w14:paraId="64F162FE" w14:textId="77777777" w:rsidR="0083376E" w:rsidRPr="004415C8" w:rsidRDefault="004E1E5C" w:rsidP="00427E7A">
      <w:pPr>
        <w:tabs>
          <w:tab w:val="left" w:pos="1593"/>
        </w:tabs>
        <w:rPr>
          <w:b/>
          <w:bCs/>
        </w:rPr>
      </w:pPr>
      <w:r w:rsidRPr="004415C8">
        <w:rPr>
          <w:b/>
          <w:bCs/>
        </w:rPr>
        <w:lastRenderedPageBreak/>
        <w:tab/>
      </w:r>
      <w:r w:rsidRPr="004415C8">
        <w:rPr>
          <w:b/>
          <w:bCs/>
        </w:rPr>
        <w:tab/>
      </w:r>
    </w:p>
    <w:p w14:paraId="1B6F9D4A" w14:textId="77777777" w:rsidR="0083376E" w:rsidRPr="004415C8" w:rsidRDefault="0083376E" w:rsidP="0083376E">
      <w:pPr>
        <w:tabs>
          <w:tab w:val="left" w:pos="1593"/>
        </w:tabs>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Formularul 6</w:t>
      </w:r>
    </w:p>
    <w:p w14:paraId="23F1F2C1" w14:textId="77777777" w:rsidR="0083376E" w:rsidRPr="004415C8" w:rsidRDefault="003D73A8" w:rsidP="0083376E">
      <w:pPr>
        <w:tabs>
          <w:tab w:val="left" w:pos="1593"/>
        </w:tabs>
        <w:rPr>
          <w:bCs/>
        </w:rPr>
      </w:pPr>
      <w:hyperlink w:anchor="#" w:history="1"/>
      <w:r w:rsidR="0083376E" w:rsidRPr="004415C8">
        <w:rPr>
          <w:bCs/>
        </w:rPr>
        <w:t>Operator economic</w:t>
      </w:r>
    </w:p>
    <w:p w14:paraId="13FAABE9" w14:textId="77777777" w:rsidR="0083376E" w:rsidRPr="004415C8" w:rsidRDefault="003D73A8" w:rsidP="0083376E">
      <w:pPr>
        <w:tabs>
          <w:tab w:val="left" w:pos="1593"/>
        </w:tabs>
        <w:rPr>
          <w:bCs/>
        </w:rPr>
      </w:pPr>
      <w:hyperlink w:anchor="#" w:history="1"/>
      <w:r w:rsidR="0083376E" w:rsidRPr="004415C8">
        <w:rPr>
          <w:bCs/>
        </w:rPr>
        <w:t>................................</w:t>
      </w:r>
    </w:p>
    <w:p w14:paraId="12A1BC4D" w14:textId="77777777" w:rsidR="0083376E" w:rsidRPr="004415C8" w:rsidRDefault="003D73A8" w:rsidP="0083376E">
      <w:pPr>
        <w:tabs>
          <w:tab w:val="left" w:pos="1593"/>
        </w:tabs>
        <w:rPr>
          <w:bCs/>
        </w:rPr>
      </w:pPr>
      <w:hyperlink w:anchor="#" w:history="1"/>
      <w:r w:rsidR="0083376E" w:rsidRPr="004415C8">
        <w:rPr>
          <w:bCs/>
        </w:rPr>
        <w:t>(denumirea/numele, adresa, telefon. Fax)</w:t>
      </w:r>
    </w:p>
    <w:p w14:paraId="61C1815B" w14:textId="77777777" w:rsidR="0083376E" w:rsidRPr="004415C8" w:rsidRDefault="0083376E" w:rsidP="0083376E">
      <w:pPr>
        <w:tabs>
          <w:tab w:val="left" w:pos="1593"/>
        </w:tabs>
        <w:rPr>
          <w:bCs/>
        </w:rPr>
      </w:pPr>
    </w:p>
    <w:p w14:paraId="578C606A" w14:textId="77777777" w:rsidR="0083376E" w:rsidRPr="004415C8" w:rsidRDefault="0083376E" w:rsidP="0083376E">
      <w:pPr>
        <w:tabs>
          <w:tab w:val="left" w:pos="1593"/>
        </w:tabs>
        <w:rPr>
          <w:b/>
          <w:bCs/>
        </w:rPr>
      </w:pPr>
    </w:p>
    <w:p w14:paraId="3F5BB2FA" w14:textId="77777777" w:rsidR="0083376E" w:rsidRPr="004415C8" w:rsidRDefault="0083376E" w:rsidP="0083376E">
      <w:pPr>
        <w:tabs>
          <w:tab w:val="left" w:pos="1593"/>
        </w:tabs>
        <w:rPr>
          <w:b/>
          <w:bCs/>
        </w:rPr>
      </w:pPr>
      <w:r w:rsidRPr="004415C8">
        <w:rPr>
          <w:b/>
          <w:bCs/>
        </w:rPr>
        <w:t>DECLARAŢIE PRIVIND PARTEA/PĂRŢILE DIN CONTRACT CARE SUNT ÎNDEPLINITE DE SUBCONTRACTANŢI ŞI SPECIALIZAREA ACESTORA</w:t>
      </w:r>
    </w:p>
    <w:p w14:paraId="3BEDECF3" w14:textId="77777777" w:rsidR="0083376E" w:rsidRPr="004415C8" w:rsidRDefault="0083376E" w:rsidP="0083376E">
      <w:pPr>
        <w:tabs>
          <w:tab w:val="left" w:pos="1593"/>
        </w:tabs>
        <w:rPr>
          <w:b/>
          <w:bCs/>
        </w:rPr>
      </w:pPr>
    </w:p>
    <w:p w14:paraId="31A7EEBC" w14:textId="77777777" w:rsidR="0083376E" w:rsidRPr="004415C8" w:rsidRDefault="003D73A8" w:rsidP="0083376E">
      <w:pPr>
        <w:tabs>
          <w:tab w:val="left" w:pos="1593"/>
        </w:tabs>
        <w:rPr>
          <w:bCs/>
        </w:rPr>
      </w:pPr>
      <w:r>
        <w:t>Subsemnatul, reprezentant împuternicit alSC BestBuild  SRL(denumirea/numele şi sediul/adresa candidatului/ofertantului), declar pe propria răspundere, sub sancţiunile aplicate faptei de fals în acte publice, că datele prezentate în tabelul anexat sunt reale.</w:t>
      </w:r>
    </w:p>
    <w:p w14:paraId="127E6E94" w14:textId="77777777" w:rsidR="0083376E" w:rsidRPr="004415C8" w:rsidRDefault="003D73A8" w:rsidP="0083376E">
      <w:pPr>
        <w:tabs>
          <w:tab w:val="left" w:pos="1593"/>
        </w:tabs>
        <w:rPr>
          <w:bCs/>
        </w:rPr>
      </w:pPr>
      <w:hyperlink w:anchor="#" w:history="1"/>
      <w:r w:rsidR="0083376E" w:rsidRPr="004415C8">
        <w:rPr>
          <w:bCs/>
        </w:rPr>
        <w:t>Subsemnatul declar că informaţiile furnizate sunt complete şi corecte în fiecare detaliu şi înţeleg că autoritatea contractantă are dreptul de a solicita, în scopul verificării şi confirmării declaraţiilor, situaţiilor şi documentelor care însoţesc oferta, orice informaţii suplimentare în scopul verificării datelor din prezenta declaraţie.</w:t>
      </w:r>
    </w:p>
    <w:p w14:paraId="1764D3CC" w14:textId="77777777" w:rsidR="0083376E" w:rsidRPr="004415C8" w:rsidRDefault="003D73A8" w:rsidP="0083376E">
      <w:pPr>
        <w:tabs>
          <w:tab w:val="left" w:pos="1593"/>
        </w:tabs>
        <w:rPr>
          <w:bCs/>
        </w:rPr>
      </w:pPr>
      <w:r>
        <w:t>Subsemnatul autorizez prin prezenta orice instituţie, societate comercială, bancă, alte persoane juridice să furnizeze informaţii reprezentanţilor autorizaţi aiAutoritatea Contractanta X(denumirea şi adresa autorităţii contractante) cu privire la orice aspect tehnic şi financiar în legătură cu activitatea noastră.</w:t>
      </w:r>
    </w:p>
    <w:p w14:paraId="121DFD26" w14:textId="77777777" w:rsidR="0083376E" w:rsidRPr="004415C8" w:rsidRDefault="003D73A8" w:rsidP="0083376E">
      <w:pPr>
        <w:tabs>
          <w:tab w:val="left" w:pos="1593"/>
        </w:tabs>
        <w:rPr>
          <w:b/>
          <w:bCs/>
        </w:rPr>
      </w:pPr>
      <w:hyperlink w:anchor="#" w:history="1"/>
    </w:p>
    <w:tbl>
      <w:tblPr>
        <w:tblW w:w="9900" w:type="dxa"/>
        <w:jc w:val="center"/>
        <w:tblCellSpacing w:w="0" w:type="dxa"/>
        <w:tblCellMar>
          <w:top w:w="15" w:type="dxa"/>
          <w:left w:w="15" w:type="dxa"/>
          <w:bottom w:w="15" w:type="dxa"/>
          <w:right w:w="15" w:type="dxa"/>
        </w:tblCellMar>
        <w:tblLook w:val="0000" w:firstRow="0" w:lastRow="0" w:firstColumn="0" w:lastColumn="0" w:noHBand="0" w:noVBand="0"/>
      </w:tblPr>
      <w:tblGrid>
        <w:gridCol w:w="9900"/>
      </w:tblGrid>
      <w:tr w:rsidR="0083376E" w:rsidRPr="004415C8" w14:paraId="1B8CBBB6" w14:textId="77777777" w:rsidTr="000C4CE0">
        <w:trPr>
          <w:trHeight w:val="15"/>
          <w:tblCellSpacing w:w="0" w:type="dxa"/>
          <w:jc w:val="center"/>
        </w:trPr>
        <w:tc>
          <w:tcPr>
            <w:tcW w:w="9900" w:type="dxa"/>
          </w:tcPr>
          <w:p w14:paraId="23854B96" w14:textId="77777777" w:rsidR="0083376E" w:rsidRPr="004415C8" w:rsidRDefault="0083376E" w:rsidP="0083376E">
            <w:pPr>
              <w:tabs>
                <w:tab w:val="left" w:pos="1593"/>
              </w:tabs>
              <w:rPr>
                <w:b/>
                <w:bCs/>
              </w:rPr>
            </w:pPr>
            <w:r w:rsidRPr="004415C8">
              <w:rPr>
                <w:b/>
                <w:bCs/>
              </w:rPr>
              <w:t>Data completării......................                         Operator economic</w:t>
            </w:r>
          </w:p>
          <w:p w14:paraId="4BB1767C" w14:textId="77777777" w:rsidR="0083376E" w:rsidRPr="004415C8" w:rsidRDefault="0083376E" w:rsidP="0083376E">
            <w:pPr>
              <w:tabs>
                <w:tab w:val="left" w:pos="1593"/>
              </w:tabs>
              <w:rPr>
                <w:b/>
                <w:bCs/>
              </w:rPr>
            </w:pPr>
            <w:r w:rsidRPr="004415C8">
              <w:rPr>
                <w:b/>
                <w:bCs/>
              </w:rPr>
              <w:t xml:space="preserve">                                                                          ................................</w:t>
            </w:r>
          </w:p>
          <w:p w14:paraId="721B4757" w14:textId="77777777" w:rsidR="0083376E" w:rsidRPr="004415C8" w:rsidRDefault="0083376E" w:rsidP="0083376E">
            <w:pPr>
              <w:tabs>
                <w:tab w:val="left" w:pos="1593"/>
              </w:tabs>
              <w:rPr>
                <w:b/>
                <w:bCs/>
              </w:rPr>
            </w:pPr>
            <w:r w:rsidRPr="004415C8">
              <w:rPr>
                <w:b/>
                <w:bCs/>
              </w:rPr>
              <w:t xml:space="preserve">                                                                        (semnătura autorizată)</w:t>
            </w:r>
          </w:p>
        </w:tc>
      </w:tr>
    </w:tbl>
    <w:p w14:paraId="0109E633" w14:textId="77777777" w:rsidR="0083376E" w:rsidRPr="004415C8" w:rsidRDefault="0083376E" w:rsidP="0083376E">
      <w:pPr>
        <w:tabs>
          <w:tab w:val="left" w:pos="1593"/>
        </w:tabs>
        <w:rPr>
          <w:b/>
          <w:bCs/>
        </w:rPr>
      </w:pPr>
    </w:p>
    <w:p w14:paraId="73D0E507" w14:textId="77777777" w:rsidR="0083376E" w:rsidRPr="004415C8" w:rsidRDefault="003D73A8" w:rsidP="0083376E">
      <w:pPr>
        <w:tabs>
          <w:tab w:val="left" w:pos="1593"/>
        </w:tabs>
        <w:rPr>
          <w:b/>
          <w:bCs/>
        </w:rPr>
      </w:pPr>
      <w:hyperlink w:anchor="#" w:history="1"/>
    </w:p>
    <w:tbl>
      <w:tblPr>
        <w:tblW w:w="9675" w:type="dxa"/>
        <w:tblCellSpacing w:w="0" w:type="dxa"/>
        <w:tblInd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580"/>
        <w:gridCol w:w="2515"/>
        <w:gridCol w:w="3290"/>
        <w:gridCol w:w="3290"/>
      </w:tblGrid>
      <w:tr w:rsidR="0083376E" w:rsidRPr="004415C8" w14:paraId="665AC993"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2FEF27B8" w14:textId="77777777" w:rsidR="0083376E" w:rsidRPr="004415C8" w:rsidRDefault="0083376E" w:rsidP="0083376E">
            <w:pPr>
              <w:tabs>
                <w:tab w:val="left" w:pos="1593"/>
              </w:tabs>
              <w:rPr>
                <w:b/>
                <w:bCs/>
              </w:rPr>
            </w:pPr>
            <w:r w:rsidRPr="004415C8">
              <w:rPr>
                <w:b/>
                <w:bCs/>
              </w:rPr>
              <w:t>Nr. crt.</w:t>
            </w:r>
          </w:p>
        </w:tc>
        <w:tc>
          <w:tcPr>
            <w:tcW w:w="1300" w:type="pct"/>
            <w:tcBorders>
              <w:top w:val="outset" w:sz="6" w:space="0" w:color="auto"/>
              <w:left w:val="outset" w:sz="6" w:space="0" w:color="auto"/>
              <w:bottom w:val="outset" w:sz="6" w:space="0" w:color="auto"/>
              <w:right w:val="outset" w:sz="6" w:space="0" w:color="auto"/>
            </w:tcBorders>
          </w:tcPr>
          <w:p w14:paraId="04D38BB3" w14:textId="77777777" w:rsidR="0083376E" w:rsidRPr="004415C8" w:rsidRDefault="0083376E" w:rsidP="0083376E">
            <w:pPr>
              <w:tabs>
                <w:tab w:val="left" w:pos="1593"/>
              </w:tabs>
              <w:rPr>
                <w:b/>
                <w:bCs/>
              </w:rPr>
            </w:pPr>
            <w:r w:rsidRPr="004415C8">
              <w:rPr>
                <w:b/>
                <w:bCs/>
              </w:rPr>
              <w:t>Denumire subcontractant</w:t>
            </w:r>
          </w:p>
        </w:tc>
        <w:tc>
          <w:tcPr>
            <w:tcW w:w="1700" w:type="pct"/>
            <w:tcBorders>
              <w:top w:val="outset" w:sz="6" w:space="0" w:color="auto"/>
              <w:left w:val="outset" w:sz="6" w:space="0" w:color="auto"/>
              <w:bottom w:val="outset" w:sz="6" w:space="0" w:color="auto"/>
              <w:right w:val="outset" w:sz="6" w:space="0" w:color="auto"/>
            </w:tcBorders>
          </w:tcPr>
          <w:p w14:paraId="42A2FAF0" w14:textId="77777777" w:rsidR="0083376E" w:rsidRPr="004415C8" w:rsidRDefault="0083376E" w:rsidP="0083376E">
            <w:pPr>
              <w:tabs>
                <w:tab w:val="left" w:pos="1593"/>
              </w:tabs>
              <w:rPr>
                <w:b/>
                <w:bCs/>
              </w:rPr>
            </w:pPr>
            <w:r w:rsidRPr="004415C8">
              <w:rPr>
                <w:b/>
                <w:bCs/>
              </w:rPr>
              <w:t>Partea/părţile din contract ce urmează a fi subcontractate</w:t>
            </w:r>
          </w:p>
        </w:tc>
        <w:tc>
          <w:tcPr>
            <w:tcW w:w="1700" w:type="pct"/>
            <w:tcBorders>
              <w:top w:val="outset" w:sz="6" w:space="0" w:color="auto"/>
              <w:left w:val="outset" w:sz="6" w:space="0" w:color="auto"/>
              <w:bottom w:val="outset" w:sz="6" w:space="0" w:color="auto"/>
              <w:right w:val="outset" w:sz="6" w:space="0" w:color="auto"/>
            </w:tcBorders>
          </w:tcPr>
          <w:p w14:paraId="0181A9C6" w14:textId="77777777" w:rsidR="0083376E" w:rsidRPr="004415C8" w:rsidRDefault="0083376E" w:rsidP="0083376E">
            <w:pPr>
              <w:tabs>
                <w:tab w:val="left" w:pos="1593"/>
              </w:tabs>
              <w:rPr>
                <w:b/>
                <w:bCs/>
              </w:rPr>
            </w:pPr>
            <w:r w:rsidRPr="004415C8">
              <w:rPr>
                <w:b/>
                <w:bCs/>
              </w:rPr>
              <w:t>Acord subcontractor cu specimen de semnătură</w:t>
            </w:r>
          </w:p>
        </w:tc>
      </w:tr>
      <w:tr w:rsidR="0083376E" w:rsidRPr="004415C8" w14:paraId="2A7C2C52"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43F3F288" w14:textId="77777777" w:rsidR="0083376E" w:rsidRPr="004415C8" w:rsidRDefault="0083376E" w:rsidP="0083376E">
            <w:pPr>
              <w:tabs>
                <w:tab w:val="left" w:pos="1593"/>
              </w:tabs>
              <w:rPr>
                <w:b/>
                <w:bCs/>
              </w:rPr>
            </w:pPr>
          </w:p>
        </w:tc>
        <w:tc>
          <w:tcPr>
            <w:tcW w:w="1300" w:type="pct"/>
            <w:tcBorders>
              <w:top w:val="outset" w:sz="6" w:space="0" w:color="auto"/>
              <w:left w:val="outset" w:sz="6" w:space="0" w:color="auto"/>
              <w:bottom w:val="outset" w:sz="6" w:space="0" w:color="auto"/>
              <w:right w:val="outset" w:sz="6" w:space="0" w:color="auto"/>
            </w:tcBorders>
          </w:tcPr>
          <w:p w14:paraId="00AC2074" w14:textId="77777777" w:rsidR="0083376E" w:rsidRPr="004415C8" w:rsidRDefault="0083376E" w:rsidP="0083376E">
            <w:pPr>
              <w:tabs>
                <w:tab w:val="left" w:pos="1593"/>
              </w:tabs>
              <w:rPr>
                <w:b/>
                <w:bCs/>
              </w:rPr>
            </w:pPr>
          </w:p>
        </w:tc>
        <w:tc>
          <w:tcPr>
            <w:tcW w:w="1700" w:type="pct"/>
            <w:tcBorders>
              <w:top w:val="outset" w:sz="6" w:space="0" w:color="auto"/>
              <w:left w:val="outset" w:sz="6" w:space="0" w:color="auto"/>
              <w:bottom w:val="outset" w:sz="6" w:space="0" w:color="auto"/>
              <w:right w:val="outset" w:sz="6" w:space="0" w:color="auto"/>
            </w:tcBorders>
          </w:tcPr>
          <w:p w14:paraId="6665BBD5" w14:textId="77777777" w:rsidR="0083376E" w:rsidRPr="004415C8" w:rsidRDefault="0083376E" w:rsidP="0083376E">
            <w:pPr>
              <w:tabs>
                <w:tab w:val="left" w:pos="1593"/>
              </w:tabs>
              <w:rPr>
                <w:b/>
                <w:bCs/>
              </w:rPr>
            </w:pPr>
          </w:p>
        </w:tc>
        <w:tc>
          <w:tcPr>
            <w:tcW w:w="1700" w:type="pct"/>
            <w:tcBorders>
              <w:top w:val="outset" w:sz="6" w:space="0" w:color="auto"/>
              <w:left w:val="outset" w:sz="6" w:space="0" w:color="auto"/>
              <w:bottom w:val="outset" w:sz="6" w:space="0" w:color="auto"/>
              <w:right w:val="outset" w:sz="6" w:space="0" w:color="auto"/>
            </w:tcBorders>
          </w:tcPr>
          <w:p w14:paraId="67E3D556" w14:textId="77777777" w:rsidR="0083376E" w:rsidRPr="004415C8" w:rsidRDefault="0083376E" w:rsidP="0083376E">
            <w:pPr>
              <w:tabs>
                <w:tab w:val="left" w:pos="1593"/>
              </w:tabs>
              <w:rPr>
                <w:b/>
                <w:bCs/>
              </w:rPr>
            </w:pPr>
          </w:p>
        </w:tc>
      </w:tr>
      <w:tr w:rsidR="0083376E" w:rsidRPr="004415C8" w14:paraId="49CD4C8F"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78BD04BA"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066B4398"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5C0CC09C"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704608D2" w14:textId="77777777" w:rsidR="0083376E" w:rsidRPr="004415C8" w:rsidRDefault="0083376E" w:rsidP="0083376E">
            <w:pPr>
              <w:tabs>
                <w:tab w:val="left" w:pos="1593"/>
              </w:tabs>
              <w:rPr>
                <w:b/>
                <w:bCs/>
              </w:rPr>
            </w:pPr>
            <w:r w:rsidRPr="004415C8">
              <w:rPr>
                <w:b/>
                <w:bCs/>
              </w:rPr>
              <w:t> </w:t>
            </w:r>
          </w:p>
        </w:tc>
      </w:tr>
      <w:tr w:rsidR="0083376E" w:rsidRPr="004415C8" w14:paraId="635E23E8"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63FEF5EB"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472D2EC2"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2B67A204"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41BF4F9D" w14:textId="77777777" w:rsidR="0083376E" w:rsidRPr="004415C8" w:rsidRDefault="0083376E" w:rsidP="0083376E">
            <w:pPr>
              <w:tabs>
                <w:tab w:val="left" w:pos="1593"/>
              </w:tabs>
              <w:rPr>
                <w:b/>
                <w:bCs/>
              </w:rPr>
            </w:pPr>
            <w:r w:rsidRPr="004415C8">
              <w:rPr>
                <w:b/>
                <w:bCs/>
              </w:rPr>
              <w:t> </w:t>
            </w:r>
          </w:p>
        </w:tc>
      </w:tr>
      <w:tr w:rsidR="0083376E" w:rsidRPr="004415C8" w14:paraId="59C8C95B"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2D946E5F"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325B0C5A"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69F5AA5D"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1095B18B" w14:textId="77777777" w:rsidR="0083376E" w:rsidRPr="004415C8" w:rsidRDefault="0083376E" w:rsidP="0083376E">
            <w:pPr>
              <w:tabs>
                <w:tab w:val="left" w:pos="1593"/>
              </w:tabs>
              <w:rPr>
                <w:b/>
                <w:bCs/>
              </w:rPr>
            </w:pPr>
            <w:r w:rsidRPr="004415C8">
              <w:rPr>
                <w:b/>
                <w:bCs/>
              </w:rPr>
              <w:t> </w:t>
            </w:r>
          </w:p>
        </w:tc>
      </w:tr>
    </w:tbl>
    <w:p w14:paraId="06E19A2E" w14:textId="77777777" w:rsidR="0083376E" w:rsidRPr="004415C8" w:rsidRDefault="003D73A8" w:rsidP="0083376E">
      <w:pPr>
        <w:tabs>
          <w:tab w:val="left" w:pos="1593"/>
        </w:tabs>
        <w:rPr>
          <w:b/>
          <w:bCs/>
        </w:rPr>
      </w:pPr>
      <w:hyperlink w:anchor="#" w:history="1"/>
    </w:p>
    <w:tbl>
      <w:tblPr>
        <w:tblW w:w="9675" w:type="dxa"/>
        <w:jc w:val="center"/>
        <w:tblCellSpacing w:w="0" w:type="dxa"/>
        <w:tblCellMar>
          <w:top w:w="15" w:type="dxa"/>
          <w:left w:w="15" w:type="dxa"/>
          <w:bottom w:w="15" w:type="dxa"/>
          <w:right w:w="15" w:type="dxa"/>
        </w:tblCellMar>
        <w:tblLook w:val="0000" w:firstRow="0" w:lastRow="0" w:firstColumn="0" w:lastColumn="0" w:noHBand="0" w:noVBand="0"/>
      </w:tblPr>
      <w:tblGrid>
        <w:gridCol w:w="9675"/>
      </w:tblGrid>
      <w:tr w:rsidR="0083376E" w:rsidRPr="004415C8" w14:paraId="4A5CAA5C" w14:textId="77777777" w:rsidTr="000C4CE0">
        <w:trPr>
          <w:trHeight w:val="15"/>
          <w:tblCellSpacing w:w="0" w:type="dxa"/>
          <w:jc w:val="center"/>
        </w:trPr>
        <w:tc>
          <w:tcPr>
            <w:tcW w:w="0" w:type="auto"/>
          </w:tcPr>
          <w:p w14:paraId="17E47C54" w14:textId="77777777" w:rsidR="0083376E" w:rsidRPr="004415C8" w:rsidRDefault="0083376E" w:rsidP="0083376E">
            <w:pPr>
              <w:tabs>
                <w:tab w:val="left" w:pos="1593"/>
              </w:tabs>
              <w:rPr>
                <w:b/>
                <w:bCs/>
              </w:rPr>
            </w:pPr>
          </w:p>
          <w:p w14:paraId="33825D09" w14:textId="77777777" w:rsidR="0083376E" w:rsidRPr="004415C8" w:rsidRDefault="0083376E" w:rsidP="0083376E">
            <w:pPr>
              <w:tabs>
                <w:tab w:val="left" w:pos="1593"/>
              </w:tabs>
              <w:rPr>
                <w:b/>
                <w:bCs/>
              </w:rPr>
            </w:pPr>
          </w:p>
          <w:p w14:paraId="2B37F6CA" w14:textId="77777777" w:rsidR="0083376E" w:rsidRPr="004415C8" w:rsidRDefault="0083376E" w:rsidP="0083376E">
            <w:pPr>
              <w:tabs>
                <w:tab w:val="left" w:pos="1593"/>
              </w:tabs>
              <w:rPr>
                <w:b/>
                <w:bCs/>
              </w:rPr>
            </w:pPr>
            <w:r w:rsidRPr="004415C8">
              <w:rPr>
                <w:b/>
                <w:bCs/>
              </w:rPr>
              <w:t>Data completării......................                         Operator economic</w:t>
            </w:r>
          </w:p>
          <w:p w14:paraId="1D037907" w14:textId="77777777" w:rsidR="0083376E" w:rsidRPr="004415C8" w:rsidRDefault="0083376E" w:rsidP="0083376E">
            <w:pPr>
              <w:tabs>
                <w:tab w:val="left" w:pos="1593"/>
              </w:tabs>
              <w:rPr>
                <w:b/>
                <w:bCs/>
              </w:rPr>
            </w:pPr>
            <w:r w:rsidRPr="004415C8">
              <w:rPr>
                <w:b/>
                <w:bCs/>
              </w:rPr>
              <w:t xml:space="preserve">                                                                          ................................</w:t>
            </w:r>
          </w:p>
          <w:p w14:paraId="2946CC9F" w14:textId="77777777" w:rsidR="0083376E" w:rsidRPr="004415C8" w:rsidRDefault="0083376E" w:rsidP="0083376E">
            <w:pPr>
              <w:tabs>
                <w:tab w:val="left" w:pos="1593"/>
              </w:tabs>
              <w:rPr>
                <w:b/>
                <w:bCs/>
              </w:rPr>
            </w:pPr>
            <w:r w:rsidRPr="004415C8">
              <w:rPr>
                <w:b/>
                <w:bCs/>
              </w:rPr>
              <w:t xml:space="preserve">                                                                        (semnătura autorizată)</w:t>
            </w:r>
          </w:p>
          <w:p w14:paraId="1C24C9C1" w14:textId="77777777" w:rsidR="0083376E" w:rsidRPr="004415C8" w:rsidRDefault="0083376E" w:rsidP="0083376E">
            <w:pPr>
              <w:tabs>
                <w:tab w:val="left" w:pos="1593"/>
              </w:tabs>
              <w:rPr>
                <w:b/>
                <w:bCs/>
              </w:rPr>
            </w:pPr>
          </w:p>
        </w:tc>
      </w:tr>
    </w:tbl>
    <w:p w14:paraId="60005C91" w14:textId="77777777" w:rsidR="00040B38" w:rsidRPr="004415C8" w:rsidRDefault="0083376E" w:rsidP="00040B38">
      <w:pPr>
        <w:tabs>
          <w:tab w:val="left" w:pos="1593"/>
        </w:tabs>
        <w:rPr>
          <w:b/>
          <w:bCs/>
        </w:rPr>
      </w:pPr>
      <w:r w:rsidRPr="004415C8">
        <w:rPr>
          <w:b/>
          <w:bCs/>
        </w:rPr>
        <w:t xml:space="preserve">              </w:t>
      </w:r>
      <w:hyperlink w:anchor="#" w:history="1"/>
      <w:r w:rsidR="00040B38" w:rsidRPr="004415C8">
        <w:rPr>
          <w:b/>
          <w:bCs/>
        </w:rPr>
        <w:t xml:space="preserve"> </w:t>
      </w:r>
      <w:r w:rsidR="00040B38" w:rsidRPr="004415C8">
        <w:rPr>
          <w:b/>
          <w:bCs/>
        </w:rPr>
        <w:tab/>
      </w:r>
      <w:r w:rsidR="00040B38" w:rsidRPr="004415C8">
        <w:rPr>
          <w:b/>
          <w:bCs/>
        </w:rPr>
        <w:tab/>
      </w:r>
      <w:r w:rsidR="00040B38" w:rsidRPr="004415C8">
        <w:rPr>
          <w:b/>
          <w:bCs/>
        </w:rPr>
        <w:tab/>
      </w:r>
    </w:p>
    <w:p w14:paraId="08EC1C04" w14:textId="77777777" w:rsidR="00731DFA" w:rsidRPr="004415C8" w:rsidRDefault="00731DFA" w:rsidP="00040B38">
      <w:pPr>
        <w:tabs>
          <w:tab w:val="left" w:pos="1593"/>
        </w:tabs>
        <w:rPr>
          <w:b/>
          <w:bCs/>
        </w:rPr>
      </w:pPr>
    </w:p>
    <w:p w14:paraId="64FB8A29" w14:textId="77777777" w:rsidR="00375B9F" w:rsidRPr="004415C8" w:rsidRDefault="00375B9F" w:rsidP="00040B38">
      <w:pPr>
        <w:tabs>
          <w:tab w:val="left" w:pos="1593"/>
        </w:tabs>
        <w:rPr>
          <w:b/>
          <w:bCs/>
        </w:rPr>
      </w:pPr>
    </w:p>
    <w:p w14:paraId="20F03664" w14:textId="77777777" w:rsidR="00375B9F" w:rsidRPr="004415C8" w:rsidRDefault="00375B9F" w:rsidP="00040B38">
      <w:pPr>
        <w:tabs>
          <w:tab w:val="left" w:pos="1593"/>
        </w:tabs>
        <w:rPr>
          <w:b/>
          <w:bCs/>
        </w:rPr>
      </w:pPr>
    </w:p>
    <w:p w14:paraId="3A635898" w14:textId="77777777" w:rsidR="00731DFA" w:rsidRPr="004415C8" w:rsidRDefault="00731DFA" w:rsidP="00040B38">
      <w:pPr>
        <w:tabs>
          <w:tab w:val="left" w:pos="1593"/>
        </w:tabs>
        <w:rPr>
          <w:b/>
          <w:bCs/>
        </w:rPr>
      </w:pPr>
    </w:p>
    <w:p w14:paraId="104A96E3" w14:textId="77777777" w:rsidR="00731DFA" w:rsidRPr="004415C8" w:rsidRDefault="00731DFA" w:rsidP="00040B38">
      <w:pPr>
        <w:tabs>
          <w:tab w:val="left" w:pos="1593"/>
        </w:tabs>
        <w:rPr>
          <w:b/>
          <w:bCs/>
        </w:rPr>
      </w:pPr>
    </w:p>
    <w:p w14:paraId="188B49E0" w14:textId="77777777" w:rsidR="00040B38" w:rsidRPr="004415C8" w:rsidRDefault="00040B38" w:rsidP="00040B38">
      <w:pPr>
        <w:tabs>
          <w:tab w:val="left" w:pos="1593"/>
        </w:tabs>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00731DFA" w:rsidRPr="004415C8">
        <w:rPr>
          <w:b/>
          <w:bCs/>
        </w:rPr>
        <w:t xml:space="preserve">                            </w:t>
      </w:r>
      <w:r w:rsidRPr="004415C8">
        <w:rPr>
          <w:b/>
          <w:bCs/>
        </w:rPr>
        <w:t>Formularul 7</w:t>
      </w:r>
    </w:p>
    <w:p w14:paraId="329DCDD3" w14:textId="77777777" w:rsidR="00040B38" w:rsidRPr="004415C8" w:rsidRDefault="00040B38" w:rsidP="00040B38">
      <w:pPr>
        <w:tabs>
          <w:tab w:val="left" w:pos="1593"/>
        </w:tabs>
        <w:rPr>
          <w:b/>
          <w:bCs/>
        </w:rPr>
      </w:pPr>
      <w:r w:rsidRPr="004415C8">
        <w:rPr>
          <w:b/>
          <w:bCs/>
        </w:rPr>
        <w:t xml:space="preserve">                 BANCA</w:t>
      </w:r>
    </w:p>
    <w:p w14:paraId="6AEDDB03" w14:textId="77777777" w:rsidR="00040B38" w:rsidRPr="004415C8" w:rsidRDefault="00040B38" w:rsidP="00040B38">
      <w:pPr>
        <w:tabs>
          <w:tab w:val="left" w:pos="1593"/>
        </w:tabs>
        <w:rPr>
          <w:b/>
          <w:bCs/>
        </w:rPr>
      </w:pPr>
      <w:r w:rsidRPr="004415C8">
        <w:rPr>
          <w:b/>
          <w:bCs/>
        </w:rPr>
        <w:t xml:space="preserve">    ___________________</w:t>
      </w:r>
    </w:p>
    <w:p w14:paraId="41F7E73E" w14:textId="77777777" w:rsidR="00040B38" w:rsidRPr="004415C8" w:rsidRDefault="00040B38" w:rsidP="00040B38">
      <w:pPr>
        <w:tabs>
          <w:tab w:val="left" w:pos="1593"/>
        </w:tabs>
        <w:rPr>
          <w:b/>
          <w:bCs/>
        </w:rPr>
      </w:pPr>
      <w:r w:rsidRPr="004415C8">
        <w:rPr>
          <w:b/>
          <w:bCs/>
        </w:rPr>
        <w:t xml:space="preserve">               (denumirea)</w:t>
      </w:r>
    </w:p>
    <w:p w14:paraId="5E6F17C1" w14:textId="77777777" w:rsidR="00040B38" w:rsidRPr="004415C8" w:rsidRDefault="00040B38" w:rsidP="00040B38">
      <w:pPr>
        <w:tabs>
          <w:tab w:val="left" w:pos="1593"/>
        </w:tabs>
        <w:rPr>
          <w:b/>
          <w:bCs/>
        </w:rPr>
      </w:pPr>
    </w:p>
    <w:p w14:paraId="66EF25F8" w14:textId="77777777" w:rsidR="00040B38" w:rsidRPr="004415C8" w:rsidRDefault="00040B38" w:rsidP="00040B38">
      <w:pPr>
        <w:tabs>
          <w:tab w:val="left" w:pos="1593"/>
        </w:tabs>
        <w:rPr>
          <w:b/>
          <w:bCs/>
        </w:rPr>
      </w:pPr>
    </w:p>
    <w:p w14:paraId="7F9099A5" w14:textId="77777777" w:rsidR="00040B38" w:rsidRPr="004415C8" w:rsidRDefault="00040B38" w:rsidP="00040B38">
      <w:pPr>
        <w:tabs>
          <w:tab w:val="left" w:pos="1593"/>
        </w:tabs>
        <w:rPr>
          <w:b/>
          <w:bCs/>
        </w:rPr>
      </w:pPr>
    </w:p>
    <w:p w14:paraId="69634720" w14:textId="77777777" w:rsidR="00040B38" w:rsidRPr="004415C8" w:rsidRDefault="00040B38" w:rsidP="00040B38">
      <w:pPr>
        <w:tabs>
          <w:tab w:val="left" w:pos="1593"/>
        </w:tabs>
        <w:rPr>
          <w:b/>
          <w:bCs/>
        </w:rPr>
      </w:pPr>
    </w:p>
    <w:p w14:paraId="20AC7DF4" w14:textId="77777777" w:rsidR="00040B38" w:rsidRPr="004415C8" w:rsidRDefault="00040B38" w:rsidP="00040B38">
      <w:pPr>
        <w:tabs>
          <w:tab w:val="left" w:pos="1593"/>
        </w:tabs>
        <w:rPr>
          <w:b/>
          <w:bCs/>
        </w:rPr>
      </w:pPr>
    </w:p>
    <w:p w14:paraId="1468BFA0" w14:textId="77777777" w:rsidR="00040B38" w:rsidRPr="004415C8" w:rsidRDefault="004534F9" w:rsidP="00040B38">
      <w:pPr>
        <w:tabs>
          <w:tab w:val="left" w:pos="1593"/>
        </w:tabs>
        <w:rPr>
          <w:b/>
          <w:bCs/>
        </w:rPr>
      </w:pPr>
      <w:r w:rsidRPr="004415C8">
        <w:rPr>
          <w:b/>
          <w:bCs/>
        </w:rPr>
        <w:tab/>
      </w:r>
      <w:r w:rsidRPr="004415C8">
        <w:rPr>
          <w:b/>
          <w:bCs/>
        </w:rPr>
        <w:tab/>
      </w:r>
      <w:r w:rsidR="00040B38" w:rsidRPr="004415C8">
        <w:rPr>
          <w:b/>
          <w:bCs/>
        </w:rPr>
        <w:t>INSTRUMENT PRIVIND GARANŢIA DE BUNĂ EXECUŢIE</w:t>
      </w:r>
    </w:p>
    <w:p w14:paraId="118C29A1" w14:textId="77777777" w:rsidR="00040B38" w:rsidRPr="004415C8" w:rsidRDefault="00040B38" w:rsidP="00040B38">
      <w:pPr>
        <w:tabs>
          <w:tab w:val="left" w:pos="1593"/>
        </w:tabs>
        <w:rPr>
          <w:b/>
          <w:bCs/>
        </w:rPr>
      </w:pPr>
    </w:p>
    <w:p w14:paraId="4925CA6C" w14:textId="77777777" w:rsidR="00040B38" w:rsidRPr="004415C8" w:rsidRDefault="00040B38" w:rsidP="00040B38">
      <w:pPr>
        <w:tabs>
          <w:tab w:val="left" w:pos="1593"/>
        </w:tabs>
        <w:rPr>
          <w:b/>
          <w:bCs/>
        </w:rPr>
      </w:pPr>
    </w:p>
    <w:p w14:paraId="49D36F45" w14:textId="77777777" w:rsidR="00040B38" w:rsidRPr="004415C8" w:rsidRDefault="00040B38" w:rsidP="00040B38">
      <w:pPr>
        <w:tabs>
          <w:tab w:val="left" w:pos="1593"/>
        </w:tabs>
        <w:rPr>
          <w:b/>
          <w:bCs/>
        </w:rPr>
      </w:pPr>
    </w:p>
    <w:p w14:paraId="4F608255" w14:textId="77777777" w:rsidR="00040B38" w:rsidRPr="004415C8" w:rsidRDefault="00040B38" w:rsidP="00040B38">
      <w:pPr>
        <w:tabs>
          <w:tab w:val="left" w:pos="1593"/>
        </w:tabs>
        <w:rPr>
          <w:b/>
          <w:bCs/>
        </w:rPr>
      </w:pPr>
    </w:p>
    <w:p w14:paraId="4474CFAB" w14:textId="77777777" w:rsidR="00040B38" w:rsidRPr="004415C8" w:rsidRDefault="00040B38" w:rsidP="004534F9">
      <w:pPr>
        <w:tabs>
          <w:tab w:val="left" w:pos="1593"/>
        </w:tabs>
        <w:jc w:val="both"/>
        <w:rPr>
          <w:bCs/>
        </w:rPr>
      </w:pPr>
      <w:r>
        <w:t>CătreAutoritatea Contractanta X, Str. Exemplu 123, Bucuresti</w:t>
      </w:r>
    </w:p>
    <w:p w14:paraId="504FB653" w14:textId="77777777" w:rsidR="00040B38" w:rsidRPr="004415C8" w:rsidRDefault="00040B38" w:rsidP="004534F9">
      <w:pPr>
        <w:tabs>
          <w:tab w:val="left" w:pos="1593"/>
        </w:tabs>
        <w:jc w:val="both"/>
        <w:rPr>
          <w:bCs/>
        </w:rPr>
      </w:pPr>
      <w:r w:rsidRPr="004415C8">
        <w:rPr>
          <w:bCs/>
        </w:rPr>
        <w:t xml:space="preserve">                              (denumirea autorităţii contractante şi adresa completă)</w:t>
      </w:r>
    </w:p>
    <w:p w14:paraId="1D127AE0" w14:textId="77777777" w:rsidR="00040B38" w:rsidRPr="004415C8" w:rsidRDefault="00040B38" w:rsidP="004534F9">
      <w:pPr>
        <w:tabs>
          <w:tab w:val="left" w:pos="1593"/>
        </w:tabs>
        <w:jc w:val="both"/>
        <w:rPr>
          <w:bCs/>
        </w:rPr>
      </w:pPr>
    </w:p>
    <w:p w14:paraId="6900AC5A" w14:textId="77777777" w:rsidR="00040B38" w:rsidRPr="004415C8" w:rsidRDefault="00040B38" w:rsidP="004534F9">
      <w:pPr>
        <w:tabs>
          <w:tab w:val="left" w:pos="1593"/>
        </w:tabs>
        <w:jc w:val="both"/>
        <w:rPr>
          <w:bCs/>
        </w:rPr>
      </w:pPr>
      <w:r>
        <w:t>Cu privire la contractul de achiziţie publicăServicii de consultanta IT,</w:t>
      </w:r>
    </w:p>
    <w:p w14:paraId="59E0F5C0" w14:textId="77777777" w:rsidR="00040B38" w:rsidRPr="004415C8" w:rsidRDefault="00040B38" w:rsidP="004534F9">
      <w:pPr>
        <w:tabs>
          <w:tab w:val="left" w:pos="1593"/>
        </w:tabs>
        <w:jc w:val="both"/>
        <w:rPr>
          <w:bCs/>
        </w:rPr>
      </w:pPr>
      <w:r w:rsidRPr="004415C8">
        <w:rPr>
          <w:bCs/>
        </w:rPr>
        <w:t xml:space="preserve">                                                                                                                                  (denumirea contractului)</w:t>
      </w:r>
    </w:p>
    <w:p w14:paraId="2640A6A9" w14:textId="77777777" w:rsidR="00040B38" w:rsidRPr="004415C8" w:rsidRDefault="00040B38" w:rsidP="004534F9">
      <w:pPr>
        <w:tabs>
          <w:tab w:val="left" w:pos="1593"/>
        </w:tabs>
        <w:jc w:val="both"/>
        <w:rPr>
          <w:bCs/>
        </w:rPr>
      </w:pPr>
      <w:r>
        <w:t xml:space="preserve">încheiat între45/2025 intre Autoritatea Contractanta X si SC BestBuild  SRL, în calitate de contractant, şiAutoritatea Contractanta X, în calitate de achizitor, ne obligăm prin prezenta să plătim în favoarea achizitorului, până la concurenţa sumei deo suta mii lei (100.000)reprezentând ______% din valoarea contractului respectiv, orice sumă cerută de acesta însoţită de o declaraţie cu privire la neîndeplinirea obligaţiilor ce revin contractantului, astfel cum sunt acestea prevazute în contractul de achiziţie publică mai sus menţionat. </w:t>
      </w:r>
    </w:p>
    <w:p w14:paraId="1946680E" w14:textId="77777777" w:rsidR="00040B38" w:rsidRPr="004415C8" w:rsidRDefault="00040B38" w:rsidP="004534F9">
      <w:pPr>
        <w:tabs>
          <w:tab w:val="left" w:pos="1593"/>
        </w:tabs>
        <w:jc w:val="both"/>
        <w:rPr>
          <w:bCs/>
        </w:rPr>
      </w:pPr>
      <w:r w:rsidRPr="004415C8">
        <w:rPr>
          <w:bCs/>
        </w:rPr>
        <w:t>Plata va fi executată necondiţionat, în contul specificat de către Autoritatea Contractantă, în termenul menţionat în cerere, fără nici o altă formalitate suplimentară din partea achizitorului sau a contractantului.</w:t>
      </w:r>
    </w:p>
    <w:p w14:paraId="3D129F94" w14:textId="77777777" w:rsidR="00040B38" w:rsidRPr="004415C8" w:rsidRDefault="00040B38" w:rsidP="004534F9">
      <w:pPr>
        <w:tabs>
          <w:tab w:val="left" w:pos="1593"/>
        </w:tabs>
        <w:jc w:val="both"/>
        <w:rPr>
          <w:bCs/>
        </w:rPr>
      </w:pPr>
      <w:r>
        <w:t>Prezenta garanţie este valabilă până la data de31/01/2026</w:t>
      </w:r>
    </w:p>
    <w:p w14:paraId="0E80B6FA" w14:textId="77777777" w:rsidR="00040B38" w:rsidRPr="004415C8" w:rsidRDefault="00040B38" w:rsidP="004534F9">
      <w:pPr>
        <w:tabs>
          <w:tab w:val="left" w:pos="1593"/>
        </w:tabs>
        <w:jc w:val="both"/>
        <w:rPr>
          <w:bCs/>
        </w:rPr>
      </w:pPr>
    </w:p>
    <w:p w14:paraId="7AF84FDC" w14:textId="77777777" w:rsidR="00040B38" w:rsidRPr="004415C8" w:rsidRDefault="00040B38" w:rsidP="004534F9">
      <w:pPr>
        <w:tabs>
          <w:tab w:val="left" w:pos="1593"/>
        </w:tabs>
        <w:jc w:val="both"/>
        <w:rPr>
          <w:bCs/>
        </w:rPr>
      </w:pPr>
      <w:r>
        <w:t>Parafată de Banca / societate de asigurare01/10/2025în ziua01/10/2025luna01/10/2025anul _____</w:t>
      </w:r>
    </w:p>
    <w:p w14:paraId="231CB039" w14:textId="77777777" w:rsidR="00040B38" w:rsidRPr="004415C8" w:rsidRDefault="00040B38" w:rsidP="004534F9">
      <w:pPr>
        <w:tabs>
          <w:tab w:val="left" w:pos="1593"/>
        </w:tabs>
        <w:jc w:val="both"/>
        <w:rPr>
          <w:bCs/>
        </w:rPr>
      </w:pPr>
    </w:p>
    <w:p w14:paraId="1EA13394" w14:textId="77777777" w:rsidR="00040B38" w:rsidRPr="004415C8" w:rsidRDefault="00040B38" w:rsidP="004534F9">
      <w:pPr>
        <w:tabs>
          <w:tab w:val="left" w:pos="1593"/>
        </w:tabs>
        <w:jc w:val="both"/>
        <w:rPr>
          <w:bCs/>
        </w:rPr>
      </w:pPr>
    </w:p>
    <w:p w14:paraId="29448970" w14:textId="77777777" w:rsidR="00040B38" w:rsidRPr="004415C8" w:rsidRDefault="00040B38" w:rsidP="00040B38">
      <w:pPr>
        <w:tabs>
          <w:tab w:val="left" w:pos="1593"/>
        </w:tabs>
        <w:rPr>
          <w:b/>
          <w:bCs/>
        </w:rPr>
      </w:pPr>
    </w:p>
    <w:p w14:paraId="45594AE7" w14:textId="77777777" w:rsidR="00040B38" w:rsidRPr="004415C8" w:rsidRDefault="00040B38" w:rsidP="00040B38">
      <w:pPr>
        <w:tabs>
          <w:tab w:val="left" w:pos="1593"/>
        </w:tabs>
        <w:rPr>
          <w:b/>
          <w:bCs/>
        </w:rPr>
      </w:pPr>
      <w:r w:rsidRPr="004415C8">
        <w:rPr>
          <w:b/>
          <w:bCs/>
        </w:rPr>
        <w:t xml:space="preserve">            </w:t>
      </w:r>
    </w:p>
    <w:p w14:paraId="0D9B691F" w14:textId="77777777" w:rsidR="00040B38" w:rsidRPr="004415C8" w:rsidRDefault="00040B38" w:rsidP="00040B38">
      <w:pPr>
        <w:tabs>
          <w:tab w:val="left" w:pos="1593"/>
        </w:tabs>
        <w:rPr>
          <w:b/>
          <w:bCs/>
        </w:rPr>
      </w:pPr>
      <w:r w:rsidRPr="004415C8">
        <w:rPr>
          <w:b/>
          <w:bCs/>
        </w:rPr>
        <w:tab/>
      </w:r>
      <w:r w:rsidRPr="004415C8">
        <w:rPr>
          <w:b/>
          <w:bCs/>
        </w:rPr>
        <w:tab/>
        <w:t>(semnătura autorizată)</w:t>
      </w:r>
    </w:p>
    <w:p w14:paraId="1E1C7EA4" w14:textId="77777777" w:rsidR="00040B38" w:rsidRPr="004415C8" w:rsidRDefault="00040B38" w:rsidP="00040B38">
      <w:pPr>
        <w:tabs>
          <w:tab w:val="left" w:pos="1593"/>
        </w:tabs>
        <w:rPr>
          <w:b/>
          <w:bCs/>
          <w:lang w:val="it-IT"/>
        </w:rPr>
      </w:pPr>
    </w:p>
    <w:p w14:paraId="46330BC8" w14:textId="77777777" w:rsidR="00040B38" w:rsidRPr="004415C8" w:rsidRDefault="00040B38" w:rsidP="00040B38">
      <w:pPr>
        <w:tabs>
          <w:tab w:val="left" w:pos="1593"/>
        </w:tabs>
        <w:rPr>
          <w:b/>
          <w:bCs/>
          <w:lang w:val="it-IT"/>
        </w:rPr>
      </w:pPr>
    </w:p>
    <w:p w14:paraId="2F57C5F5" w14:textId="77777777" w:rsidR="00040B38" w:rsidRPr="004415C8" w:rsidRDefault="00040B38" w:rsidP="00040B38">
      <w:pPr>
        <w:tabs>
          <w:tab w:val="left" w:pos="1593"/>
        </w:tabs>
        <w:rPr>
          <w:b/>
          <w:bCs/>
          <w:lang w:val="it-IT"/>
        </w:rPr>
      </w:pPr>
    </w:p>
    <w:p w14:paraId="55521AB9" w14:textId="77777777" w:rsidR="00731DFA" w:rsidRPr="004415C8" w:rsidRDefault="00731DFA" w:rsidP="00040B38">
      <w:pPr>
        <w:tabs>
          <w:tab w:val="left" w:pos="1593"/>
        </w:tabs>
        <w:rPr>
          <w:b/>
          <w:bCs/>
          <w:lang w:val="it-IT"/>
        </w:rPr>
      </w:pPr>
    </w:p>
    <w:p w14:paraId="49D8196D" w14:textId="77777777" w:rsidR="00731DFA" w:rsidRPr="004415C8" w:rsidRDefault="00731DFA" w:rsidP="00040B38">
      <w:pPr>
        <w:tabs>
          <w:tab w:val="left" w:pos="1593"/>
        </w:tabs>
        <w:rPr>
          <w:b/>
          <w:bCs/>
          <w:lang w:val="it-IT"/>
        </w:rPr>
      </w:pPr>
    </w:p>
    <w:p w14:paraId="02544BDC" w14:textId="77777777" w:rsidR="00731DFA" w:rsidRPr="004415C8" w:rsidRDefault="00731DFA" w:rsidP="00040B38">
      <w:pPr>
        <w:tabs>
          <w:tab w:val="left" w:pos="1593"/>
        </w:tabs>
        <w:rPr>
          <w:b/>
          <w:bCs/>
          <w:lang w:val="it-IT"/>
        </w:rPr>
      </w:pPr>
    </w:p>
    <w:p w14:paraId="76EEE18E" w14:textId="77777777" w:rsidR="00731DFA" w:rsidRPr="004415C8" w:rsidRDefault="00731DFA" w:rsidP="00040B38">
      <w:pPr>
        <w:tabs>
          <w:tab w:val="left" w:pos="1593"/>
        </w:tabs>
        <w:rPr>
          <w:b/>
          <w:bCs/>
          <w:lang w:val="it-IT"/>
        </w:rPr>
      </w:pPr>
    </w:p>
    <w:p w14:paraId="454FEBFD" w14:textId="77777777" w:rsidR="00731DFA" w:rsidRPr="004415C8" w:rsidRDefault="00731DFA" w:rsidP="00040B38">
      <w:pPr>
        <w:tabs>
          <w:tab w:val="left" w:pos="1593"/>
        </w:tabs>
        <w:rPr>
          <w:b/>
          <w:bCs/>
          <w:lang w:val="it-IT"/>
        </w:rPr>
      </w:pPr>
    </w:p>
    <w:p w14:paraId="261D2CF1" w14:textId="77777777" w:rsidR="00040B38" w:rsidRPr="004415C8" w:rsidRDefault="00040B38" w:rsidP="00040B38">
      <w:pPr>
        <w:tabs>
          <w:tab w:val="left" w:pos="1593"/>
        </w:tabs>
        <w:rPr>
          <w:b/>
          <w:bCs/>
        </w:rPr>
      </w:pPr>
    </w:p>
    <w:p w14:paraId="4851DFD5" w14:textId="77777777" w:rsidR="00040B38" w:rsidRPr="004415C8" w:rsidRDefault="00040B38" w:rsidP="00040B38">
      <w:pPr>
        <w:tabs>
          <w:tab w:val="left" w:pos="1593"/>
        </w:tabs>
        <w:rPr>
          <w:b/>
          <w:bCs/>
        </w:rPr>
      </w:pPr>
    </w:p>
    <w:p w14:paraId="0804D6C2" w14:textId="77777777" w:rsidR="00040B38" w:rsidRPr="004415C8" w:rsidRDefault="00040B38" w:rsidP="00040B38">
      <w:pPr>
        <w:tabs>
          <w:tab w:val="left" w:pos="1593"/>
        </w:tabs>
        <w:rPr>
          <w:b/>
          <w:bCs/>
        </w:rPr>
      </w:pPr>
    </w:p>
    <w:p w14:paraId="3CAF84ED" w14:textId="77777777" w:rsidR="00040B38" w:rsidRPr="004415C8" w:rsidRDefault="00040B38" w:rsidP="00040B38">
      <w:pPr>
        <w:tabs>
          <w:tab w:val="left" w:pos="1593"/>
        </w:tabs>
        <w:rPr>
          <w:b/>
          <w:bCs/>
        </w:rPr>
      </w:pPr>
    </w:p>
    <w:p w14:paraId="348B57A2" w14:textId="77777777" w:rsidR="004F4C66" w:rsidRPr="004415C8" w:rsidRDefault="004F4C66" w:rsidP="004F4C66">
      <w:pPr>
        <w:tabs>
          <w:tab w:val="left" w:pos="1593"/>
        </w:tabs>
        <w:rPr>
          <w:b/>
          <w:i/>
          <w:iCs/>
          <w:lang w:val="es-ES"/>
        </w:rPr>
      </w:pPr>
      <w:r w:rsidRPr="004415C8">
        <w:rPr>
          <w:b/>
          <w:i/>
          <w:iCs/>
        </w:rPr>
        <w:tab/>
      </w:r>
      <w:r w:rsidRPr="004415C8">
        <w:rPr>
          <w:b/>
          <w:i/>
          <w:iCs/>
        </w:rPr>
        <w:tab/>
      </w:r>
      <w:r w:rsidRPr="004415C8">
        <w:rPr>
          <w:b/>
          <w:i/>
          <w:iCs/>
        </w:rPr>
        <w:tab/>
        <w:t xml:space="preserve">        </w:t>
      </w:r>
      <w:r w:rsidRPr="004415C8">
        <w:rPr>
          <w:b/>
          <w:i/>
          <w:iCs/>
        </w:rPr>
        <w:tab/>
      </w:r>
      <w:r w:rsidRPr="004415C8">
        <w:rPr>
          <w:b/>
          <w:i/>
          <w:iCs/>
        </w:rPr>
        <w:tab/>
      </w:r>
      <w:r w:rsidRPr="004415C8">
        <w:rPr>
          <w:b/>
          <w:i/>
          <w:iCs/>
        </w:rPr>
        <w:tab/>
      </w:r>
      <w:r w:rsidRPr="004415C8">
        <w:rPr>
          <w:b/>
          <w:i/>
          <w:iCs/>
        </w:rPr>
        <w:tab/>
      </w:r>
      <w:r w:rsidRPr="004415C8">
        <w:rPr>
          <w:b/>
          <w:i/>
          <w:iCs/>
        </w:rPr>
        <w:tab/>
      </w:r>
      <w:r w:rsidRPr="004415C8">
        <w:rPr>
          <w:b/>
          <w:i/>
          <w:iCs/>
        </w:rPr>
        <w:tab/>
      </w:r>
      <w:r w:rsidRPr="004415C8">
        <w:rPr>
          <w:b/>
          <w:i/>
          <w:iCs/>
          <w:lang w:val="es-ES"/>
        </w:rPr>
        <w:t xml:space="preserve">FORMULAR </w:t>
      </w:r>
      <w:r w:rsidRPr="004415C8">
        <w:rPr>
          <w:b/>
          <w:i/>
          <w:iCs/>
        </w:rPr>
        <w:t>8</w:t>
      </w:r>
    </w:p>
    <w:p w14:paraId="60ADAC07" w14:textId="77777777" w:rsidR="004F4C66" w:rsidRPr="004415C8" w:rsidRDefault="004F4C66" w:rsidP="004F4C66">
      <w:pPr>
        <w:tabs>
          <w:tab w:val="left" w:pos="1593"/>
        </w:tabs>
        <w:rPr>
          <w:b/>
          <w:i/>
          <w:iCs/>
          <w:lang w:val="es-ES"/>
        </w:rPr>
      </w:pPr>
    </w:p>
    <w:p w14:paraId="01AD8201" w14:textId="77777777" w:rsidR="004F4C66" w:rsidRPr="004415C8" w:rsidRDefault="004F4C66" w:rsidP="004F4C66">
      <w:pPr>
        <w:tabs>
          <w:tab w:val="left" w:pos="1593"/>
        </w:tabs>
        <w:jc w:val="center"/>
        <w:rPr>
          <w:b/>
          <w:i/>
          <w:iCs/>
          <w:lang w:val="es-ES"/>
        </w:rPr>
      </w:pPr>
      <w:r w:rsidRPr="004415C8">
        <w:rPr>
          <w:b/>
          <w:i/>
          <w:iCs/>
          <w:lang w:val="es-ES"/>
        </w:rPr>
        <w:t>ACORD DE ASOCIERE</w:t>
      </w:r>
    </w:p>
    <w:p w14:paraId="786124B2" w14:textId="77777777" w:rsidR="004F4C66" w:rsidRPr="004415C8" w:rsidRDefault="004F4C66" w:rsidP="004F4C66">
      <w:pPr>
        <w:tabs>
          <w:tab w:val="left" w:pos="1593"/>
        </w:tabs>
        <w:jc w:val="center"/>
        <w:rPr>
          <w:b/>
          <w:i/>
          <w:iCs/>
          <w:lang w:val="es-ES"/>
        </w:rPr>
      </w:pPr>
      <w:r w:rsidRPr="004415C8">
        <w:rPr>
          <w:b/>
          <w:i/>
          <w:iCs/>
        </w:rPr>
        <w:t>î</w:t>
      </w:r>
      <w:r w:rsidRPr="004415C8">
        <w:rPr>
          <w:b/>
          <w:i/>
          <w:iCs/>
          <w:lang w:val="es-ES"/>
        </w:rPr>
        <w:t xml:space="preserve">n </w:t>
      </w:r>
      <w:proofErr w:type="spellStart"/>
      <w:r w:rsidRPr="004415C8">
        <w:rPr>
          <w:b/>
          <w:i/>
          <w:iCs/>
          <w:lang w:val="es-ES"/>
        </w:rPr>
        <w:t>vederea</w:t>
      </w:r>
      <w:proofErr w:type="spellEnd"/>
      <w:r w:rsidRPr="004415C8">
        <w:rPr>
          <w:b/>
          <w:i/>
          <w:iCs/>
          <w:lang w:val="es-ES"/>
        </w:rPr>
        <w:t xml:space="preserve"> </w:t>
      </w:r>
      <w:proofErr w:type="spellStart"/>
      <w:r w:rsidRPr="004415C8">
        <w:rPr>
          <w:b/>
          <w:i/>
          <w:iCs/>
          <w:lang w:val="es-ES"/>
        </w:rPr>
        <w:t>participării</w:t>
      </w:r>
      <w:proofErr w:type="spellEnd"/>
      <w:r w:rsidRPr="004415C8">
        <w:rPr>
          <w:b/>
          <w:i/>
          <w:iCs/>
          <w:lang w:val="es-ES"/>
        </w:rPr>
        <w:t xml:space="preserve"> la </w:t>
      </w:r>
      <w:proofErr w:type="spellStart"/>
      <w:r w:rsidRPr="004415C8">
        <w:rPr>
          <w:b/>
          <w:i/>
          <w:iCs/>
          <w:lang w:val="es-ES"/>
        </w:rPr>
        <w:t>procedura</w:t>
      </w:r>
      <w:proofErr w:type="spellEnd"/>
      <w:r w:rsidRPr="004415C8">
        <w:rPr>
          <w:b/>
          <w:i/>
          <w:iCs/>
          <w:lang w:val="es-ES"/>
        </w:rPr>
        <w:t xml:space="preserve"> de </w:t>
      </w:r>
      <w:proofErr w:type="spellStart"/>
      <w:r w:rsidRPr="004415C8">
        <w:rPr>
          <w:b/>
          <w:i/>
          <w:iCs/>
          <w:lang w:val="es-ES"/>
        </w:rPr>
        <w:t>atribuire</w:t>
      </w:r>
      <w:proofErr w:type="spellEnd"/>
      <w:r w:rsidRPr="004415C8">
        <w:rPr>
          <w:b/>
          <w:i/>
          <w:iCs/>
          <w:lang w:val="es-ES"/>
        </w:rPr>
        <w:t xml:space="preserve"> a </w:t>
      </w:r>
      <w:r w:rsidRPr="004415C8">
        <w:rPr>
          <w:b/>
          <w:bCs/>
          <w:i/>
          <w:iCs/>
        </w:rPr>
        <w:t>contractului</w:t>
      </w:r>
    </w:p>
    <w:p w14:paraId="41C9B3AE" w14:textId="77777777" w:rsidR="004F4C66" w:rsidRPr="004415C8" w:rsidRDefault="004F4C66" w:rsidP="004F4C66">
      <w:pPr>
        <w:tabs>
          <w:tab w:val="left" w:pos="1593"/>
        </w:tabs>
        <w:jc w:val="center"/>
        <w:rPr>
          <w:b/>
          <w:i/>
          <w:iCs/>
          <w:lang w:val="es-ES"/>
        </w:rPr>
      </w:pPr>
    </w:p>
    <w:p w14:paraId="71FF0415" w14:textId="77777777" w:rsidR="004F4C66" w:rsidRPr="004415C8" w:rsidRDefault="004F4C66" w:rsidP="004F4C66">
      <w:pPr>
        <w:tabs>
          <w:tab w:val="left" w:pos="1593"/>
        </w:tabs>
        <w:rPr>
          <w:b/>
          <w:i/>
          <w:iCs/>
          <w:lang w:val="es-ES"/>
        </w:rPr>
      </w:pPr>
    </w:p>
    <w:p w14:paraId="5F4C8CB8" w14:textId="77777777" w:rsidR="004F4C66" w:rsidRPr="004415C8" w:rsidRDefault="004F4C66" w:rsidP="004F4C66">
      <w:pPr>
        <w:tabs>
          <w:tab w:val="left" w:pos="1593"/>
        </w:tabs>
        <w:rPr>
          <w:i/>
          <w:iCs/>
          <w:lang w:val="es-ES"/>
        </w:rPr>
      </w:pPr>
      <w:proofErr w:type="spellStart"/>
      <w:r w:rsidRPr="004415C8">
        <w:rPr>
          <w:i/>
          <w:iCs/>
          <w:lang w:val="es-ES"/>
        </w:rPr>
        <w:t>Prezentul</w:t>
      </w:r>
      <w:proofErr w:type="spellEnd"/>
      <w:r w:rsidRPr="004415C8">
        <w:rPr>
          <w:i/>
          <w:iCs/>
          <w:lang w:val="es-ES"/>
        </w:rPr>
        <w:t xml:space="preserve"> </w:t>
      </w:r>
      <w:proofErr w:type="spellStart"/>
      <w:r w:rsidRPr="004415C8">
        <w:rPr>
          <w:i/>
          <w:iCs/>
          <w:lang w:val="es-ES"/>
        </w:rPr>
        <w:t>acord</w:t>
      </w:r>
      <w:proofErr w:type="spellEnd"/>
      <w:r w:rsidRPr="004415C8">
        <w:rPr>
          <w:i/>
          <w:iCs/>
          <w:lang w:val="es-ES"/>
        </w:rPr>
        <w:t xml:space="preserve"> de </w:t>
      </w:r>
      <w:proofErr w:type="spellStart"/>
      <w:r w:rsidRPr="004415C8">
        <w:rPr>
          <w:i/>
          <w:iCs/>
          <w:lang w:val="es-ES"/>
        </w:rPr>
        <w:t>asociere</w:t>
      </w:r>
      <w:proofErr w:type="spellEnd"/>
      <w:r w:rsidRPr="004415C8">
        <w:rPr>
          <w:i/>
          <w:iCs/>
          <w:lang w:val="es-ES"/>
        </w:rPr>
        <w:t xml:space="preserve"> are ca </w:t>
      </w:r>
      <w:proofErr w:type="spellStart"/>
      <w:r w:rsidRPr="004415C8">
        <w:rPr>
          <w:i/>
          <w:iCs/>
          <w:lang w:val="es-ES"/>
        </w:rPr>
        <w:t>temei</w:t>
      </w:r>
      <w:proofErr w:type="spellEnd"/>
      <w:r w:rsidRPr="004415C8">
        <w:rPr>
          <w:i/>
          <w:iCs/>
          <w:lang w:val="es-ES"/>
        </w:rPr>
        <w:t xml:space="preserve"> legal </w:t>
      </w:r>
      <w:proofErr w:type="spellStart"/>
      <w:r w:rsidRPr="004415C8">
        <w:rPr>
          <w:i/>
          <w:iCs/>
          <w:lang w:val="es-ES"/>
        </w:rPr>
        <w:t>prevederile</w:t>
      </w:r>
      <w:proofErr w:type="spellEnd"/>
      <w:r w:rsidRPr="004415C8">
        <w:rPr>
          <w:i/>
          <w:iCs/>
          <w:lang w:val="es-ES"/>
        </w:rPr>
        <w:t xml:space="preserve"> art. 53 din </w:t>
      </w:r>
      <w:proofErr w:type="spellStart"/>
      <w:r w:rsidRPr="004415C8">
        <w:rPr>
          <w:i/>
          <w:iCs/>
          <w:lang w:val="es-ES"/>
        </w:rPr>
        <w:t>Legea</w:t>
      </w:r>
      <w:proofErr w:type="spellEnd"/>
      <w:r w:rsidRPr="004415C8">
        <w:rPr>
          <w:i/>
          <w:iCs/>
          <w:lang w:val="es-ES"/>
        </w:rPr>
        <w:t xml:space="preserve"> </w:t>
      </w:r>
      <w:proofErr w:type="spellStart"/>
      <w:r w:rsidRPr="004415C8">
        <w:rPr>
          <w:i/>
          <w:iCs/>
          <w:lang w:val="es-ES"/>
        </w:rPr>
        <w:t>nr</w:t>
      </w:r>
      <w:proofErr w:type="spellEnd"/>
      <w:r w:rsidRPr="004415C8">
        <w:rPr>
          <w:i/>
          <w:iCs/>
          <w:lang w:val="es-ES"/>
        </w:rPr>
        <w:t>. 98/2016.</w:t>
      </w:r>
    </w:p>
    <w:p w14:paraId="16BF48B0" w14:textId="77777777" w:rsidR="004F4C66" w:rsidRPr="004415C8" w:rsidRDefault="004F4C66" w:rsidP="004F4C66">
      <w:pPr>
        <w:tabs>
          <w:tab w:val="left" w:pos="1593"/>
        </w:tabs>
        <w:rPr>
          <w:i/>
          <w:iCs/>
          <w:lang w:val="es-ES"/>
        </w:rPr>
      </w:pPr>
      <w:r w:rsidRPr="004415C8">
        <w:rPr>
          <w:i/>
          <w:iCs/>
          <w:lang w:val="es-ES"/>
        </w:rPr>
        <w:tab/>
      </w:r>
      <w:r w:rsidRPr="004415C8">
        <w:rPr>
          <w:i/>
          <w:iCs/>
          <w:lang w:val="es-ES"/>
        </w:rPr>
        <w:tab/>
      </w:r>
      <w:r w:rsidRPr="004415C8">
        <w:rPr>
          <w:i/>
          <w:iCs/>
          <w:lang w:val="es-ES"/>
        </w:rPr>
        <w:tab/>
      </w:r>
    </w:p>
    <w:p w14:paraId="4354333F" w14:textId="77777777" w:rsidR="004F4C66" w:rsidRPr="004415C8" w:rsidRDefault="004F4C66" w:rsidP="004F4C66">
      <w:pPr>
        <w:numPr>
          <w:ilvl w:val="0"/>
          <w:numId w:val="31"/>
        </w:numPr>
        <w:tabs>
          <w:tab w:val="left" w:pos="1593"/>
        </w:tabs>
        <w:rPr>
          <w:i/>
          <w:iCs/>
          <w:lang w:val="it-IT"/>
        </w:rPr>
      </w:pPr>
      <w:r w:rsidRPr="004415C8">
        <w:rPr>
          <w:b/>
          <w:i/>
          <w:iCs/>
          <w:lang w:val="it-IT"/>
        </w:rPr>
        <w:t>Părţile acordului</w:t>
      </w:r>
      <w:r w:rsidRPr="004415C8">
        <w:rPr>
          <w:i/>
          <w:iCs/>
          <w:lang w:val="it-IT"/>
        </w:rPr>
        <w:t>:</w:t>
      </w:r>
    </w:p>
    <w:p w14:paraId="103ED148" w14:textId="77777777" w:rsidR="004F4C66" w:rsidRPr="004415C8" w:rsidRDefault="004F4C66" w:rsidP="004F4C66">
      <w:pPr>
        <w:tabs>
          <w:tab w:val="left" w:pos="1593"/>
        </w:tabs>
        <w:rPr>
          <w:b/>
          <w:i/>
          <w:iCs/>
        </w:rPr>
      </w:pPr>
      <w:r>
        <w:t>_______________________, reprezentată prinIonescu Mihai, Administrator, în calitate de *ofertant</w:t>
      </w:r>
    </w:p>
    <w:p w14:paraId="54EF5F04" w14:textId="77777777" w:rsidR="004F4C66" w:rsidRPr="004415C8" w:rsidRDefault="004F4C66" w:rsidP="004F4C66">
      <w:pPr>
        <w:tabs>
          <w:tab w:val="left" w:pos="1593"/>
        </w:tabs>
        <w:rPr>
          <w:i/>
          <w:iCs/>
        </w:rPr>
      </w:pPr>
      <w:r w:rsidRPr="004415C8">
        <w:rPr>
          <w:i/>
          <w:iCs/>
          <w:lang w:val="fr-FR"/>
        </w:rPr>
        <w:t xml:space="preserve">  </w:t>
      </w:r>
      <w:r w:rsidRPr="004415C8">
        <w:rPr>
          <w:i/>
          <w:iCs/>
        </w:rPr>
        <w:t>(denumire operator economic, sediu, telefon)</w:t>
      </w:r>
    </w:p>
    <w:p w14:paraId="7E1D0E91" w14:textId="77777777" w:rsidR="004F4C66" w:rsidRPr="004415C8" w:rsidRDefault="004F4C66" w:rsidP="004F4C66">
      <w:pPr>
        <w:tabs>
          <w:tab w:val="left" w:pos="1593"/>
        </w:tabs>
        <w:rPr>
          <w:b/>
          <w:i/>
          <w:iCs/>
          <w:lang w:val="es-ES"/>
        </w:rPr>
      </w:pPr>
      <w:proofErr w:type="spellStart"/>
      <w:r w:rsidRPr="004415C8">
        <w:rPr>
          <w:b/>
          <w:i/>
          <w:iCs/>
          <w:lang w:val="es-ES"/>
        </w:rPr>
        <w:t>şi</w:t>
      </w:r>
      <w:proofErr w:type="spellEnd"/>
    </w:p>
    <w:p w14:paraId="3BC4C304" w14:textId="77777777" w:rsidR="004F4C66" w:rsidRPr="004415C8" w:rsidRDefault="004F4C66" w:rsidP="004F4C66">
      <w:pPr>
        <w:tabs>
          <w:tab w:val="left" w:pos="1593"/>
        </w:tabs>
        <w:rPr>
          <w:b/>
          <w:i/>
          <w:iCs/>
          <w:lang w:val="es-ES"/>
        </w:rPr>
      </w:pPr>
      <w:r>
        <w:t>________________________ reprezentată prin ..............................., în calitate de *ofertant</w:t>
      </w:r>
    </w:p>
    <w:p w14:paraId="067A517D" w14:textId="77777777" w:rsidR="004F4C66" w:rsidRPr="004415C8" w:rsidRDefault="004F4C66" w:rsidP="004F4C66">
      <w:pPr>
        <w:tabs>
          <w:tab w:val="left" w:pos="1593"/>
        </w:tabs>
        <w:rPr>
          <w:i/>
          <w:iCs/>
        </w:rPr>
      </w:pPr>
      <w:r w:rsidRPr="004415C8">
        <w:rPr>
          <w:i/>
          <w:iCs/>
          <w:lang w:val="es-ES"/>
        </w:rPr>
        <w:t xml:space="preserve">  </w:t>
      </w:r>
      <w:r w:rsidRPr="004415C8">
        <w:rPr>
          <w:i/>
          <w:iCs/>
        </w:rPr>
        <w:t>(denumire operator economic, sediu, telefon).</w:t>
      </w:r>
    </w:p>
    <w:p w14:paraId="1D94E481" w14:textId="77777777" w:rsidR="004F4C66" w:rsidRPr="004415C8" w:rsidRDefault="004F4C66" w:rsidP="004F4C66">
      <w:pPr>
        <w:tabs>
          <w:tab w:val="left" w:pos="1593"/>
        </w:tabs>
        <w:rPr>
          <w:i/>
          <w:iCs/>
        </w:rPr>
      </w:pPr>
    </w:p>
    <w:p w14:paraId="740EF643" w14:textId="77777777" w:rsidR="004F4C66" w:rsidRPr="004415C8" w:rsidRDefault="004F4C66" w:rsidP="004F4C66">
      <w:pPr>
        <w:numPr>
          <w:ilvl w:val="0"/>
          <w:numId w:val="31"/>
        </w:numPr>
        <w:tabs>
          <w:tab w:val="left" w:pos="1593"/>
        </w:tabs>
        <w:rPr>
          <w:i/>
          <w:iCs/>
          <w:lang w:val="fr-FR"/>
        </w:rPr>
      </w:pPr>
      <w:proofErr w:type="spellStart"/>
      <w:r w:rsidRPr="004415C8">
        <w:rPr>
          <w:b/>
          <w:i/>
          <w:iCs/>
          <w:lang w:val="fr-FR"/>
        </w:rPr>
        <w:t>Obiectul</w:t>
      </w:r>
      <w:proofErr w:type="spellEnd"/>
      <w:r w:rsidRPr="004415C8">
        <w:rPr>
          <w:b/>
          <w:i/>
          <w:iCs/>
          <w:lang w:val="fr-FR"/>
        </w:rPr>
        <w:t xml:space="preserve"> </w:t>
      </w:r>
      <w:proofErr w:type="spellStart"/>
      <w:proofErr w:type="gramStart"/>
      <w:r w:rsidRPr="004415C8">
        <w:rPr>
          <w:b/>
          <w:i/>
          <w:iCs/>
          <w:lang w:val="fr-FR"/>
        </w:rPr>
        <w:t>acordului</w:t>
      </w:r>
      <w:proofErr w:type="spellEnd"/>
      <w:r w:rsidRPr="004415C8">
        <w:rPr>
          <w:i/>
          <w:iCs/>
          <w:lang w:val="fr-FR"/>
        </w:rPr>
        <w:t>:</w:t>
      </w:r>
      <w:proofErr w:type="gramEnd"/>
    </w:p>
    <w:p w14:paraId="7D0A5A87" w14:textId="77777777" w:rsidR="004F4C66" w:rsidRPr="004415C8" w:rsidRDefault="004F4C66" w:rsidP="004F4C66">
      <w:pPr>
        <w:tabs>
          <w:tab w:val="left" w:pos="1593"/>
        </w:tabs>
        <w:rPr>
          <w:i/>
          <w:iCs/>
          <w:lang w:val="fr-FR"/>
        </w:rPr>
      </w:pPr>
      <w:r>
        <w:t xml:space="preserve">          2.1SC BestBuild  SRLAsociaţii au convenit să desfăşoare în comun următoarele activităţi:</w:t>
      </w:r>
    </w:p>
    <w:p w14:paraId="113FE65B" w14:textId="77777777" w:rsidR="004F4C66" w:rsidRPr="004415C8" w:rsidRDefault="004F4C66" w:rsidP="004F4C66">
      <w:pPr>
        <w:tabs>
          <w:tab w:val="left" w:pos="1593"/>
        </w:tabs>
        <w:rPr>
          <w:i/>
          <w:iCs/>
          <w:lang w:val="fr-FR"/>
        </w:rPr>
      </w:pPr>
      <w:r>
        <w:t>a) participarea la procedura de achiziţie publică organizată deAutoritatea Contractanta X(denumire autoritate contractantă) pentru atribuirea acordului-cadruServicii de consultanta IT(obiectul contractului)</w:t>
      </w:r>
    </w:p>
    <w:p w14:paraId="5B74E788" w14:textId="77777777" w:rsidR="004F4C66" w:rsidRPr="004415C8" w:rsidRDefault="004F4C66" w:rsidP="004F4C66">
      <w:pPr>
        <w:tabs>
          <w:tab w:val="left" w:pos="1593"/>
        </w:tabs>
        <w:rPr>
          <w:i/>
          <w:iCs/>
          <w:lang w:val="fr-FR"/>
        </w:rPr>
      </w:pPr>
      <w:r w:rsidRPr="004415C8">
        <w:rPr>
          <w:i/>
          <w:iCs/>
          <w:lang w:val="fr-FR"/>
        </w:rPr>
        <w:t xml:space="preserve"> b) </w:t>
      </w:r>
      <w:proofErr w:type="spellStart"/>
      <w:r w:rsidRPr="004415C8">
        <w:rPr>
          <w:i/>
          <w:iCs/>
          <w:lang w:val="fr-FR"/>
        </w:rPr>
        <w:t>derularea</w:t>
      </w:r>
      <w:proofErr w:type="spellEnd"/>
      <w:r w:rsidRPr="004415C8">
        <w:rPr>
          <w:i/>
          <w:iCs/>
          <w:lang w:val="fr-FR"/>
        </w:rPr>
        <w:t xml:space="preserve"> </w:t>
      </w:r>
      <w:proofErr w:type="spellStart"/>
      <w:r w:rsidRPr="004415C8">
        <w:rPr>
          <w:i/>
          <w:iCs/>
          <w:lang w:val="fr-FR"/>
        </w:rPr>
        <w:t>în</w:t>
      </w:r>
      <w:proofErr w:type="spellEnd"/>
      <w:r w:rsidRPr="004415C8">
        <w:rPr>
          <w:i/>
          <w:iCs/>
          <w:lang w:val="fr-FR"/>
        </w:rPr>
        <w:t xml:space="preserve"> </w:t>
      </w:r>
      <w:proofErr w:type="spellStart"/>
      <w:r w:rsidRPr="004415C8">
        <w:rPr>
          <w:i/>
          <w:iCs/>
          <w:lang w:val="fr-FR"/>
        </w:rPr>
        <w:t>comun</w:t>
      </w:r>
      <w:proofErr w:type="spellEnd"/>
      <w:r w:rsidRPr="004415C8">
        <w:rPr>
          <w:i/>
          <w:iCs/>
          <w:lang w:val="fr-FR"/>
        </w:rPr>
        <w:t xml:space="preserve"> a </w:t>
      </w:r>
      <w:proofErr w:type="gramStart"/>
      <w:r w:rsidRPr="004415C8">
        <w:rPr>
          <w:i/>
          <w:iCs/>
        </w:rPr>
        <w:t xml:space="preserve">contractului  </w:t>
      </w:r>
      <w:proofErr w:type="spellStart"/>
      <w:r w:rsidRPr="004415C8">
        <w:rPr>
          <w:i/>
          <w:iCs/>
          <w:lang w:val="fr-FR"/>
        </w:rPr>
        <w:t>în</w:t>
      </w:r>
      <w:proofErr w:type="spellEnd"/>
      <w:proofErr w:type="gramEnd"/>
      <w:r w:rsidRPr="004415C8">
        <w:rPr>
          <w:i/>
          <w:iCs/>
          <w:lang w:val="fr-FR"/>
        </w:rPr>
        <w:t xml:space="preserve"> </w:t>
      </w:r>
      <w:proofErr w:type="spellStart"/>
      <w:r w:rsidRPr="004415C8">
        <w:rPr>
          <w:i/>
          <w:iCs/>
          <w:lang w:val="fr-FR"/>
        </w:rPr>
        <w:t>cazul</w:t>
      </w:r>
      <w:proofErr w:type="spellEnd"/>
      <w:r w:rsidRPr="004415C8">
        <w:rPr>
          <w:i/>
          <w:iCs/>
          <w:lang w:val="fr-FR"/>
        </w:rPr>
        <w:t xml:space="preserve"> </w:t>
      </w:r>
      <w:proofErr w:type="spellStart"/>
      <w:r w:rsidRPr="004415C8">
        <w:rPr>
          <w:i/>
          <w:iCs/>
          <w:lang w:val="fr-FR"/>
        </w:rPr>
        <w:t>desemnării</w:t>
      </w:r>
      <w:proofErr w:type="spellEnd"/>
      <w:r w:rsidRPr="004415C8">
        <w:rPr>
          <w:i/>
          <w:iCs/>
          <w:lang w:val="fr-FR"/>
        </w:rPr>
        <w:t xml:space="preserve"> </w:t>
      </w:r>
      <w:proofErr w:type="spellStart"/>
      <w:r w:rsidRPr="004415C8">
        <w:rPr>
          <w:i/>
          <w:iCs/>
          <w:lang w:val="fr-FR"/>
        </w:rPr>
        <w:t>ofertei</w:t>
      </w:r>
      <w:proofErr w:type="spellEnd"/>
      <w:r w:rsidRPr="004415C8">
        <w:rPr>
          <w:i/>
          <w:iCs/>
          <w:lang w:val="fr-FR"/>
        </w:rPr>
        <w:t xml:space="preserve"> </w:t>
      </w:r>
      <w:proofErr w:type="spellStart"/>
      <w:r w:rsidRPr="004415C8">
        <w:rPr>
          <w:i/>
          <w:iCs/>
          <w:lang w:val="fr-FR"/>
        </w:rPr>
        <w:t>comune</w:t>
      </w:r>
      <w:proofErr w:type="spellEnd"/>
      <w:r w:rsidRPr="004415C8">
        <w:rPr>
          <w:i/>
          <w:iCs/>
          <w:lang w:val="fr-FR"/>
        </w:rPr>
        <w:t xml:space="preserve"> </w:t>
      </w:r>
      <w:proofErr w:type="gramStart"/>
      <w:r w:rsidRPr="004415C8">
        <w:rPr>
          <w:i/>
          <w:iCs/>
          <w:lang w:val="fr-FR"/>
        </w:rPr>
        <w:t>ca</w:t>
      </w:r>
      <w:proofErr w:type="gramEnd"/>
      <w:r w:rsidRPr="004415C8">
        <w:rPr>
          <w:i/>
          <w:iCs/>
          <w:lang w:val="fr-FR"/>
        </w:rPr>
        <w:t xml:space="preserve"> </w:t>
      </w:r>
      <w:proofErr w:type="spellStart"/>
      <w:r w:rsidRPr="004415C8">
        <w:rPr>
          <w:i/>
          <w:iCs/>
          <w:lang w:val="fr-FR"/>
        </w:rPr>
        <w:t>fiind</w:t>
      </w:r>
      <w:proofErr w:type="spellEnd"/>
      <w:r w:rsidRPr="004415C8">
        <w:rPr>
          <w:i/>
          <w:iCs/>
          <w:lang w:val="fr-FR"/>
        </w:rPr>
        <w:t xml:space="preserve"> </w:t>
      </w:r>
      <w:proofErr w:type="spellStart"/>
      <w:r w:rsidRPr="004415C8">
        <w:rPr>
          <w:i/>
          <w:iCs/>
          <w:lang w:val="fr-FR"/>
        </w:rPr>
        <w:t>câştigătoare</w:t>
      </w:r>
      <w:proofErr w:type="spellEnd"/>
      <w:r w:rsidRPr="004415C8">
        <w:rPr>
          <w:i/>
          <w:iCs/>
          <w:lang w:val="fr-FR"/>
        </w:rPr>
        <w:t xml:space="preserve">. </w:t>
      </w:r>
    </w:p>
    <w:p w14:paraId="2EE32845" w14:textId="77777777" w:rsidR="004F4C66" w:rsidRPr="004415C8" w:rsidRDefault="004F4C66" w:rsidP="004F4C66">
      <w:pPr>
        <w:tabs>
          <w:tab w:val="left" w:pos="1593"/>
        </w:tabs>
        <w:rPr>
          <w:i/>
          <w:iCs/>
          <w:lang w:val="es-ES"/>
        </w:rPr>
      </w:pPr>
      <w:r>
        <w:t xml:space="preserve">         2.2SC BestBuild  SRLAlte activitaţi ce se vor realiza în comun: </w:t>
      </w:r>
    </w:p>
    <w:p w14:paraId="5B8CAD11" w14:textId="77777777" w:rsidR="004F4C66" w:rsidRPr="004415C8" w:rsidRDefault="004F4C66" w:rsidP="004F4C66">
      <w:pPr>
        <w:tabs>
          <w:tab w:val="left" w:pos="1593"/>
        </w:tabs>
        <w:rPr>
          <w:i/>
          <w:iCs/>
          <w:lang w:val="es-ES"/>
        </w:rPr>
      </w:pPr>
      <w:r w:rsidRPr="004415C8">
        <w:rPr>
          <w:i/>
          <w:iCs/>
          <w:lang w:val="es-ES"/>
        </w:rPr>
        <w:t>1. ___________________________________</w:t>
      </w:r>
    </w:p>
    <w:p w14:paraId="3ED84263" w14:textId="77777777" w:rsidR="004F4C66" w:rsidRPr="004415C8" w:rsidRDefault="004F4C66" w:rsidP="004F4C66">
      <w:pPr>
        <w:tabs>
          <w:tab w:val="left" w:pos="1593"/>
        </w:tabs>
        <w:rPr>
          <w:i/>
          <w:iCs/>
          <w:lang w:val="es-ES"/>
        </w:rPr>
      </w:pPr>
      <w:r>
        <w:t>2SC Partener 2 SRL, Str. Alianta 2, Cluj, 0264000000</w:t>
      </w:r>
    </w:p>
    <w:p w14:paraId="0977A84F" w14:textId="77777777" w:rsidR="004F4C66" w:rsidRPr="004415C8" w:rsidRDefault="004F4C66" w:rsidP="004F4C66">
      <w:pPr>
        <w:tabs>
          <w:tab w:val="left" w:pos="1593"/>
        </w:tabs>
        <w:rPr>
          <w:i/>
          <w:iCs/>
          <w:lang w:val="es-ES"/>
        </w:rPr>
      </w:pPr>
      <w:r w:rsidRPr="004415C8">
        <w:rPr>
          <w:i/>
          <w:iCs/>
          <w:lang w:val="es-ES"/>
        </w:rPr>
        <w:t>… ___________________________________</w:t>
      </w:r>
    </w:p>
    <w:p w14:paraId="4E809818" w14:textId="77777777" w:rsidR="004F4C66" w:rsidRPr="004415C8" w:rsidRDefault="004F4C66" w:rsidP="004F4C66">
      <w:pPr>
        <w:tabs>
          <w:tab w:val="left" w:pos="1593"/>
        </w:tabs>
        <w:rPr>
          <w:i/>
          <w:iCs/>
          <w:lang w:val="es-ES"/>
        </w:rPr>
      </w:pPr>
      <w:r w:rsidRPr="004415C8">
        <w:rPr>
          <w:i/>
          <w:iCs/>
          <w:lang w:val="es-ES"/>
        </w:rPr>
        <w:t xml:space="preserve">           </w:t>
      </w:r>
      <w:r w:rsidRPr="004415C8">
        <w:rPr>
          <w:b/>
          <w:i/>
          <w:iCs/>
          <w:lang w:val="es-ES"/>
        </w:rPr>
        <w:t>2.3.</w:t>
      </w:r>
      <w:r w:rsidRPr="004415C8">
        <w:rPr>
          <w:i/>
          <w:iCs/>
          <w:lang w:val="es-ES"/>
        </w:rPr>
        <w:t xml:space="preserve"> </w:t>
      </w:r>
      <w:proofErr w:type="spellStart"/>
      <w:r w:rsidRPr="004415C8">
        <w:rPr>
          <w:i/>
          <w:iCs/>
          <w:lang w:val="es-ES"/>
        </w:rPr>
        <w:t>Contribuţia</w:t>
      </w:r>
      <w:proofErr w:type="spellEnd"/>
      <w:r w:rsidRPr="004415C8">
        <w:rPr>
          <w:i/>
          <w:iCs/>
          <w:lang w:val="es-ES"/>
        </w:rPr>
        <w:t xml:space="preserve"> </w:t>
      </w:r>
      <w:proofErr w:type="spellStart"/>
      <w:r w:rsidRPr="004415C8">
        <w:rPr>
          <w:i/>
          <w:iCs/>
          <w:lang w:val="es-ES"/>
        </w:rPr>
        <w:t>fiecarei</w:t>
      </w:r>
      <w:proofErr w:type="spellEnd"/>
      <w:r w:rsidRPr="004415C8">
        <w:rPr>
          <w:i/>
          <w:iCs/>
          <w:lang w:val="es-ES"/>
        </w:rPr>
        <w:t xml:space="preserve"> </w:t>
      </w:r>
      <w:proofErr w:type="spellStart"/>
      <w:r w:rsidRPr="004415C8">
        <w:rPr>
          <w:i/>
          <w:iCs/>
          <w:lang w:val="es-ES"/>
        </w:rPr>
        <w:t>părţi</w:t>
      </w:r>
      <w:proofErr w:type="spellEnd"/>
      <w:r w:rsidRPr="004415C8">
        <w:rPr>
          <w:i/>
          <w:iCs/>
          <w:lang w:val="es-ES"/>
        </w:rPr>
        <w:t xml:space="preserve"> la </w:t>
      </w:r>
      <w:proofErr w:type="spellStart"/>
      <w:r w:rsidRPr="004415C8">
        <w:rPr>
          <w:i/>
          <w:iCs/>
          <w:lang w:val="es-ES"/>
        </w:rPr>
        <w:t>îndeplinirea</w:t>
      </w:r>
      <w:proofErr w:type="spellEnd"/>
      <w:r w:rsidRPr="004415C8">
        <w:rPr>
          <w:i/>
          <w:iCs/>
          <w:lang w:val="es-ES"/>
        </w:rPr>
        <w:t xml:space="preserve"> </w:t>
      </w:r>
      <w:r w:rsidRPr="004415C8">
        <w:rPr>
          <w:i/>
          <w:iCs/>
        </w:rPr>
        <w:t xml:space="preserve">contractului </w:t>
      </w:r>
      <w:r w:rsidRPr="004415C8">
        <w:rPr>
          <w:i/>
          <w:iCs/>
          <w:lang w:val="es-ES"/>
        </w:rPr>
        <w:t>este:</w:t>
      </w:r>
    </w:p>
    <w:p w14:paraId="3657AFCE" w14:textId="77777777" w:rsidR="004F4C66" w:rsidRPr="004415C8" w:rsidRDefault="004F4C66" w:rsidP="004F4C66">
      <w:pPr>
        <w:tabs>
          <w:tab w:val="left" w:pos="1593"/>
        </w:tabs>
        <w:rPr>
          <w:i/>
          <w:iCs/>
          <w:lang w:val="es-ES"/>
        </w:rPr>
      </w:pPr>
      <w:r w:rsidRPr="004415C8">
        <w:rPr>
          <w:i/>
          <w:iCs/>
          <w:lang w:val="es-ES"/>
        </w:rPr>
        <w:t>1. _______ % S.C. ___________________________</w:t>
      </w:r>
    </w:p>
    <w:p w14:paraId="5D003891" w14:textId="77777777" w:rsidR="004F4C66" w:rsidRPr="004415C8" w:rsidRDefault="004F4C66" w:rsidP="004F4C66">
      <w:pPr>
        <w:tabs>
          <w:tab w:val="left" w:pos="1593"/>
        </w:tabs>
        <w:rPr>
          <w:i/>
          <w:iCs/>
          <w:lang w:val="es-ES"/>
        </w:rPr>
      </w:pPr>
      <w:r>
        <w:t>2SC Partener 2 SRL, Str. Alianta 2, Cluj, 0264000000% S.C0.1% pe zi intarziere</w:t>
      </w:r>
    </w:p>
    <w:p w14:paraId="6C86FE7F" w14:textId="77777777" w:rsidR="004F4C66" w:rsidRPr="004415C8" w:rsidRDefault="004F4C66" w:rsidP="004F4C66">
      <w:pPr>
        <w:tabs>
          <w:tab w:val="left" w:pos="1593"/>
        </w:tabs>
        <w:rPr>
          <w:i/>
          <w:iCs/>
          <w:lang w:val="es-ES"/>
        </w:rPr>
      </w:pPr>
      <w:r w:rsidRPr="004415C8">
        <w:rPr>
          <w:b/>
          <w:i/>
          <w:iCs/>
          <w:lang w:val="es-ES"/>
        </w:rPr>
        <w:t xml:space="preserve">           2.4.</w:t>
      </w:r>
      <w:r w:rsidRPr="004415C8">
        <w:rPr>
          <w:i/>
          <w:iCs/>
          <w:lang w:val="es-ES"/>
        </w:rPr>
        <w:t xml:space="preserve"> </w:t>
      </w:r>
      <w:proofErr w:type="spellStart"/>
      <w:r w:rsidRPr="004415C8">
        <w:rPr>
          <w:i/>
          <w:iCs/>
          <w:lang w:val="es-ES"/>
        </w:rPr>
        <w:t>Repartizarea</w:t>
      </w:r>
      <w:proofErr w:type="spellEnd"/>
      <w:r w:rsidRPr="004415C8">
        <w:rPr>
          <w:i/>
          <w:iCs/>
          <w:lang w:val="es-ES"/>
        </w:rPr>
        <w:t xml:space="preserve"> </w:t>
      </w:r>
      <w:proofErr w:type="spellStart"/>
      <w:r w:rsidRPr="004415C8">
        <w:rPr>
          <w:i/>
          <w:iCs/>
          <w:lang w:val="es-ES"/>
        </w:rPr>
        <w:t>beneficiilor</w:t>
      </w:r>
      <w:proofErr w:type="spellEnd"/>
      <w:r w:rsidRPr="004415C8">
        <w:rPr>
          <w:i/>
          <w:iCs/>
          <w:lang w:val="es-ES"/>
        </w:rPr>
        <w:t xml:space="preserve"> </w:t>
      </w:r>
      <w:proofErr w:type="spellStart"/>
      <w:r w:rsidRPr="004415C8">
        <w:rPr>
          <w:i/>
          <w:iCs/>
          <w:lang w:val="es-ES"/>
        </w:rPr>
        <w:t>sau</w:t>
      </w:r>
      <w:proofErr w:type="spellEnd"/>
      <w:r w:rsidRPr="004415C8">
        <w:rPr>
          <w:i/>
          <w:iCs/>
          <w:lang w:val="es-ES"/>
        </w:rPr>
        <w:t xml:space="preserve"> </w:t>
      </w:r>
      <w:proofErr w:type="spellStart"/>
      <w:r w:rsidRPr="004415C8">
        <w:rPr>
          <w:i/>
          <w:iCs/>
          <w:lang w:val="es-ES"/>
        </w:rPr>
        <w:t>pierderilor</w:t>
      </w:r>
      <w:proofErr w:type="spellEnd"/>
      <w:r w:rsidRPr="004415C8">
        <w:rPr>
          <w:i/>
          <w:iCs/>
          <w:lang w:val="es-ES"/>
        </w:rPr>
        <w:t xml:space="preserve"> </w:t>
      </w:r>
      <w:proofErr w:type="spellStart"/>
      <w:r w:rsidRPr="004415C8">
        <w:rPr>
          <w:i/>
          <w:iCs/>
          <w:lang w:val="es-ES"/>
        </w:rPr>
        <w:t>rezultate</w:t>
      </w:r>
      <w:proofErr w:type="spellEnd"/>
      <w:r w:rsidRPr="004415C8">
        <w:rPr>
          <w:i/>
          <w:iCs/>
          <w:lang w:val="es-ES"/>
        </w:rPr>
        <w:t xml:space="preserve"> din </w:t>
      </w:r>
      <w:proofErr w:type="spellStart"/>
      <w:r w:rsidRPr="004415C8">
        <w:rPr>
          <w:i/>
          <w:iCs/>
          <w:lang w:val="es-ES"/>
        </w:rPr>
        <w:t>activităţile</w:t>
      </w:r>
      <w:proofErr w:type="spellEnd"/>
      <w:r w:rsidRPr="004415C8">
        <w:rPr>
          <w:i/>
          <w:iCs/>
          <w:lang w:val="es-ES"/>
        </w:rPr>
        <w:t xml:space="preserve"> </w:t>
      </w:r>
      <w:proofErr w:type="spellStart"/>
      <w:r w:rsidRPr="004415C8">
        <w:rPr>
          <w:i/>
          <w:iCs/>
          <w:lang w:val="es-ES"/>
        </w:rPr>
        <w:t>comune</w:t>
      </w:r>
      <w:proofErr w:type="spellEnd"/>
      <w:r w:rsidRPr="004415C8">
        <w:rPr>
          <w:i/>
          <w:iCs/>
          <w:lang w:val="es-ES"/>
        </w:rPr>
        <w:t xml:space="preserve"> </w:t>
      </w:r>
      <w:proofErr w:type="spellStart"/>
      <w:r w:rsidRPr="004415C8">
        <w:rPr>
          <w:i/>
          <w:iCs/>
          <w:lang w:val="es-ES"/>
        </w:rPr>
        <w:t>desfăşurate</w:t>
      </w:r>
      <w:proofErr w:type="spellEnd"/>
      <w:r w:rsidRPr="004415C8">
        <w:rPr>
          <w:i/>
          <w:iCs/>
          <w:lang w:val="es-ES"/>
        </w:rPr>
        <w:t xml:space="preserve"> de </w:t>
      </w:r>
      <w:proofErr w:type="spellStart"/>
      <w:r w:rsidRPr="004415C8">
        <w:rPr>
          <w:i/>
          <w:iCs/>
          <w:lang w:val="es-ES"/>
        </w:rPr>
        <w:t>asociaţi</w:t>
      </w:r>
      <w:proofErr w:type="spellEnd"/>
      <w:r w:rsidRPr="004415C8">
        <w:rPr>
          <w:i/>
          <w:iCs/>
          <w:lang w:val="es-ES"/>
        </w:rPr>
        <w:t xml:space="preserve"> se va </w:t>
      </w:r>
      <w:proofErr w:type="spellStart"/>
      <w:r w:rsidRPr="004415C8">
        <w:rPr>
          <w:i/>
          <w:iCs/>
          <w:lang w:val="es-ES"/>
        </w:rPr>
        <w:t>efectua</w:t>
      </w:r>
      <w:proofErr w:type="spellEnd"/>
      <w:r w:rsidRPr="004415C8">
        <w:rPr>
          <w:i/>
          <w:iCs/>
          <w:lang w:val="es-ES"/>
        </w:rPr>
        <w:t xml:space="preserve"> </w:t>
      </w:r>
      <w:proofErr w:type="spellStart"/>
      <w:r w:rsidRPr="004415C8">
        <w:rPr>
          <w:i/>
          <w:iCs/>
          <w:lang w:val="es-ES"/>
        </w:rPr>
        <w:t>proporţional</w:t>
      </w:r>
      <w:proofErr w:type="spellEnd"/>
      <w:r w:rsidRPr="004415C8">
        <w:rPr>
          <w:i/>
          <w:iCs/>
          <w:lang w:val="es-ES"/>
        </w:rPr>
        <w:t xml:space="preserve"> </w:t>
      </w:r>
      <w:proofErr w:type="spellStart"/>
      <w:r w:rsidRPr="004415C8">
        <w:rPr>
          <w:i/>
          <w:iCs/>
          <w:lang w:val="es-ES"/>
        </w:rPr>
        <w:t>cu</w:t>
      </w:r>
      <w:proofErr w:type="spellEnd"/>
      <w:r w:rsidRPr="004415C8">
        <w:rPr>
          <w:i/>
          <w:iCs/>
          <w:lang w:val="es-ES"/>
        </w:rPr>
        <w:t xml:space="preserve"> cota de participare a </w:t>
      </w:r>
      <w:proofErr w:type="spellStart"/>
      <w:r w:rsidRPr="004415C8">
        <w:rPr>
          <w:i/>
          <w:iCs/>
          <w:lang w:val="es-ES"/>
        </w:rPr>
        <w:t>fiecărui</w:t>
      </w:r>
      <w:proofErr w:type="spellEnd"/>
      <w:r w:rsidRPr="004415C8">
        <w:rPr>
          <w:i/>
          <w:iCs/>
          <w:lang w:val="es-ES"/>
        </w:rPr>
        <w:t xml:space="preserve"> </w:t>
      </w:r>
      <w:proofErr w:type="spellStart"/>
      <w:r w:rsidRPr="004415C8">
        <w:rPr>
          <w:i/>
          <w:iCs/>
          <w:lang w:val="es-ES"/>
        </w:rPr>
        <w:t>asociat</w:t>
      </w:r>
      <w:proofErr w:type="spellEnd"/>
      <w:r w:rsidRPr="004415C8">
        <w:rPr>
          <w:i/>
          <w:iCs/>
          <w:lang w:val="es-ES"/>
        </w:rPr>
        <w:t xml:space="preserve">, </w:t>
      </w:r>
      <w:proofErr w:type="spellStart"/>
      <w:r w:rsidRPr="004415C8">
        <w:rPr>
          <w:i/>
          <w:iCs/>
          <w:lang w:val="es-ES"/>
        </w:rPr>
        <w:t>respectiv</w:t>
      </w:r>
      <w:proofErr w:type="spellEnd"/>
      <w:r w:rsidRPr="004415C8">
        <w:rPr>
          <w:i/>
          <w:iCs/>
          <w:lang w:val="es-ES"/>
        </w:rPr>
        <w:t>:</w:t>
      </w:r>
    </w:p>
    <w:p w14:paraId="11DE3697" w14:textId="77777777" w:rsidR="004F4C66" w:rsidRPr="004415C8" w:rsidRDefault="004F4C66" w:rsidP="004F4C66">
      <w:pPr>
        <w:tabs>
          <w:tab w:val="left" w:pos="1593"/>
        </w:tabs>
        <w:rPr>
          <w:i/>
          <w:iCs/>
          <w:lang w:val="it-IT"/>
        </w:rPr>
      </w:pPr>
      <w:r w:rsidRPr="004415C8">
        <w:rPr>
          <w:i/>
          <w:iCs/>
          <w:lang w:val="it-IT"/>
        </w:rPr>
        <w:t>1. _______ % S.C. ___________________________</w:t>
      </w:r>
    </w:p>
    <w:p w14:paraId="14E0FA6D" w14:textId="77777777" w:rsidR="004F4C66" w:rsidRPr="004415C8" w:rsidRDefault="004F4C66" w:rsidP="004F4C66">
      <w:pPr>
        <w:tabs>
          <w:tab w:val="left" w:pos="1593"/>
        </w:tabs>
        <w:rPr>
          <w:i/>
          <w:iCs/>
          <w:lang w:val="it-IT"/>
        </w:rPr>
      </w:pPr>
      <w:r>
        <w:t>2SC Partener 2 SRL, Str. Alianta 2, Cluj, 0264000000% S.C0.1% pe zi intarziere</w:t>
      </w:r>
    </w:p>
    <w:p w14:paraId="15F3EA96" w14:textId="77777777" w:rsidR="004F4C66" w:rsidRPr="004415C8" w:rsidRDefault="004F4C66" w:rsidP="004F4C66">
      <w:pPr>
        <w:tabs>
          <w:tab w:val="left" w:pos="1593"/>
        </w:tabs>
        <w:rPr>
          <w:i/>
          <w:iCs/>
          <w:lang w:val="it-IT"/>
        </w:rPr>
      </w:pPr>
    </w:p>
    <w:p w14:paraId="497B3ECE" w14:textId="77777777" w:rsidR="004F4C66" w:rsidRPr="004415C8" w:rsidRDefault="004F4C66" w:rsidP="004F4C66">
      <w:pPr>
        <w:numPr>
          <w:ilvl w:val="0"/>
          <w:numId w:val="31"/>
        </w:numPr>
        <w:tabs>
          <w:tab w:val="left" w:pos="1593"/>
        </w:tabs>
        <w:rPr>
          <w:b/>
          <w:i/>
          <w:iCs/>
          <w:lang w:val="it-IT"/>
        </w:rPr>
      </w:pPr>
      <w:r w:rsidRPr="004415C8">
        <w:rPr>
          <w:b/>
          <w:i/>
          <w:iCs/>
          <w:lang w:val="it-IT"/>
        </w:rPr>
        <w:t>Durata asocierii</w:t>
      </w:r>
    </w:p>
    <w:p w14:paraId="18253529" w14:textId="77777777" w:rsidR="004F4C66" w:rsidRPr="004415C8" w:rsidRDefault="004F4C66" w:rsidP="004F4C66">
      <w:pPr>
        <w:tabs>
          <w:tab w:val="left" w:pos="1593"/>
        </w:tabs>
        <w:rPr>
          <w:i/>
          <w:iCs/>
          <w:lang w:val="it-IT"/>
        </w:rPr>
      </w:pPr>
      <w:r w:rsidRPr="004415C8">
        <w:rPr>
          <w:i/>
          <w:iCs/>
          <w:lang w:val="it-IT"/>
        </w:rPr>
        <w:t xml:space="preserve">Durata asocierii constituite </w:t>
      </w:r>
      <w:r w:rsidRPr="004415C8">
        <w:rPr>
          <w:i/>
          <w:iCs/>
        </w:rPr>
        <w:t xml:space="preserve">în baza prezentului acord, este egală cu perioada derulării procedurii de atribuire şi se prelungeşte corespunzător cu perioada de îndeplinire a contractului  (în cazul </w:t>
      </w:r>
      <w:r w:rsidRPr="004415C8">
        <w:rPr>
          <w:i/>
          <w:iCs/>
          <w:lang w:val="it-IT"/>
        </w:rPr>
        <w:t xml:space="preserve">desemnării asocierii ca fiind câştigătoare a procedurii de achiziţie). </w:t>
      </w:r>
    </w:p>
    <w:p w14:paraId="667534F1" w14:textId="77777777" w:rsidR="004F4C66" w:rsidRPr="004415C8" w:rsidRDefault="004F4C66" w:rsidP="004F4C66">
      <w:pPr>
        <w:tabs>
          <w:tab w:val="left" w:pos="1593"/>
        </w:tabs>
        <w:rPr>
          <w:i/>
          <w:iCs/>
          <w:lang w:val="it-IT"/>
        </w:rPr>
      </w:pPr>
    </w:p>
    <w:p w14:paraId="397CF398" w14:textId="77777777" w:rsidR="004F4C66" w:rsidRPr="004415C8" w:rsidRDefault="004F4C66" w:rsidP="004F4C66">
      <w:pPr>
        <w:numPr>
          <w:ilvl w:val="0"/>
          <w:numId w:val="31"/>
        </w:numPr>
        <w:tabs>
          <w:tab w:val="left" w:pos="1593"/>
        </w:tabs>
        <w:rPr>
          <w:b/>
          <w:i/>
          <w:iCs/>
          <w:lang w:val="it-IT"/>
        </w:rPr>
      </w:pPr>
      <w:r w:rsidRPr="004415C8">
        <w:rPr>
          <w:b/>
          <w:i/>
          <w:iCs/>
        </w:rPr>
        <w:t xml:space="preserve"> </w:t>
      </w:r>
      <w:r w:rsidRPr="004415C8">
        <w:rPr>
          <w:b/>
          <w:i/>
          <w:iCs/>
          <w:lang w:val="it-IT"/>
        </w:rPr>
        <w:t>Condiţiile de administrare şi conducere a asociaţiei:</w:t>
      </w:r>
    </w:p>
    <w:p w14:paraId="0999D33B" w14:textId="77777777" w:rsidR="004F4C66" w:rsidRPr="004415C8" w:rsidRDefault="004F4C66" w:rsidP="004F4C66">
      <w:pPr>
        <w:tabs>
          <w:tab w:val="left" w:pos="1593"/>
        </w:tabs>
        <w:rPr>
          <w:i/>
          <w:iCs/>
          <w:lang w:val="it-IT"/>
        </w:rPr>
      </w:pPr>
      <w:r>
        <w:t xml:space="preserve">4.1. Se împuterniceşte S.CSC BestBuild SRL, având calitatea de lider al asociaţiei pentru întocmirea ofertei comune, semnarea şi depunerea acesteia în numele şi pentru asocierea constituită prin prezentul acord. </w:t>
      </w:r>
    </w:p>
    <w:p w14:paraId="6D493D12" w14:textId="77777777" w:rsidR="004F4C66" w:rsidRPr="004415C8" w:rsidRDefault="004F4C66" w:rsidP="004F4C66">
      <w:pPr>
        <w:tabs>
          <w:tab w:val="left" w:pos="1593"/>
        </w:tabs>
        <w:rPr>
          <w:i/>
          <w:iCs/>
          <w:lang w:val="it-IT"/>
        </w:rPr>
      </w:pPr>
      <w:r>
        <w:t>4.2. Se împuterniceşte S.CSC BestBuild  SRL, având calitatea de lider al asociaţiei pentru semnarea contractului în numele şi pentru asocierea constituită prin prezentul acord, în cazul desemnării asocierii ca fiind câştigătoare a procedurii de achiziţie).</w:t>
      </w:r>
    </w:p>
    <w:p w14:paraId="2DB8D60C" w14:textId="77777777" w:rsidR="004F4C66" w:rsidRPr="004415C8" w:rsidRDefault="004F4C66" w:rsidP="004F4C66">
      <w:pPr>
        <w:tabs>
          <w:tab w:val="left" w:pos="1593"/>
        </w:tabs>
        <w:rPr>
          <w:b/>
          <w:i/>
          <w:iCs/>
          <w:lang w:val="it-IT"/>
        </w:rPr>
      </w:pPr>
    </w:p>
    <w:p w14:paraId="26F8639A" w14:textId="77777777" w:rsidR="004F4C66" w:rsidRPr="004415C8" w:rsidRDefault="004F4C66" w:rsidP="004F4C66">
      <w:pPr>
        <w:numPr>
          <w:ilvl w:val="0"/>
          <w:numId w:val="31"/>
        </w:numPr>
        <w:tabs>
          <w:tab w:val="left" w:pos="1593"/>
        </w:tabs>
        <w:rPr>
          <w:b/>
          <w:i/>
          <w:iCs/>
          <w:lang w:val="it-IT"/>
        </w:rPr>
      </w:pPr>
      <w:r w:rsidRPr="004415C8">
        <w:rPr>
          <w:b/>
          <w:i/>
          <w:iCs/>
          <w:lang w:val="it-IT"/>
        </w:rPr>
        <w:t>Încetarea acordului de asociere</w:t>
      </w:r>
    </w:p>
    <w:p w14:paraId="2211CB3C" w14:textId="77777777" w:rsidR="004F4C66" w:rsidRPr="004415C8" w:rsidRDefault="004F4C66" w:rsidP="004F4C66">
      <w:pPr>
        <w:tabs>
          <w:tab w:val="left" w:pos="1593"/>
        </w:tabs>
        <w:rPr>
          <w:i/>
          <w:iCs/>
          <w:lang w:val="it-IT"/>
        </w:rPr>
      </w:pPr>
      <w:r w:rsidRPr="004415C8">
        <w:rPr>
          <w:i/>
          <w:iCs/>
          <w:lang w:val="it-IT"/>
        </w:rPr>
        <w:t xml:space="preserve"> Asocierea îşi încetează activitatea ca urmare a următoarelor cauze:</w:t>
      </w:r>
    </w:p>
    <w:p w14:paraId="1FAE90CB" w14:textId="77777777" w:rsidR="004F4C66" w:rsidRPr="004415C8" w:rsidRDefault="004F4C66" w:rsidP="004F4C66">
      <w:pPr>
        <w:numPr>
          <w:ilvl w:val="0"/>
          <w:numId w:val="32"/>
        </w:numPr>
        <w:tabs>
          <w:tab w:val="left" w:pos="1593"/>
        </w:tabs>
        <w:rPr>
          <w:i/>
          <w:iCs/>
          <w:lang w:val="pt-BR"/>
        </w:rPr>
      </w:pPr>
      <w:r w:rsidRPr="004415C8">
        <w:rPr>
          <w:i/>
          <w:iCs/>
          <w:lang w:val="pt-BR"/>
        </w:rPr>
        <w:t xml:space="preserve">expirarea duratei pentru care s-a încheiat </w:t>
      </w:r>
      <w:r w:rsidRPr="004415C8">
        <w:rPr>
          <w:i/>
          <w:iCs/>
        </w:rPr>
        <w:t>contractul</w:t>
      </w:r>
      <w:r w:rsidRPr="004415C8">
        <w:rPr>
          <w:i/>
          <w:iCs/>
          <w:lang w:val="pt-BR"/>
        </w:rPr>
        <w:t>;</w:t>
      </w:r>
    </w:p>
    <w:p w14:paraId="06F586FA" w14:textId="77777777" w:rsidR="004F4C66" w:rsidRPr="004415C8" w:rsidRDefault="004F4C66" w:rsidP="004F4C66">
      <w:pPr>
        <w:numPr>
          <w:ilvl w:val="0"/>
          <w:numId w:val="32"/>
        </w:numPr>
        <w:tabs>
          <w:tab w:val="left" w:pos="1593"/>
        </w:tabs>
        <w:rPr>
          <w:i/>
          <w:iCs/>
          <w:lang w:val="pt-BR"/>
        </w:rPr>
      </w:pPr>
      <w:r w:rsidRPr="004415C8">
        <w:rPr>
          <w:i/>
          <w:iCs/>
          <w:lang w:val="pt-BR"/>
        </w:rPr>
        <w:t>neîndeplinirea sau îndeplinirea necorespunzătoare a activităţilor prevăzute la art. 2 din acord;</w:t>
      </w:r>
    </w:p>
    <w:p w14:paraId="1447E663" w14:textId="77777777" w:rsidR="004F4C66" w:rsidRPr="004415C8" w:rsidRDefault="004F4C66" w:rsidP="004F4C66">
      <w:pPr>
        <w:numPr>
          <w:ilvl w:val="0"/>
          <w:numId w:val="32"/>
        </w:numPr>
        <w:tabs>
          <w:tab w:val="left" w:pos="1593"/>
        </w:tabs>
        <w:rPr>
          <w:i/>
          <w:iCs/>
          <w:lang w:val="pt-BR"/>
        </w:rPr>
      </w:pPr>
      <w:r w:rsidRPr="004415C8">
        <w:rPr>
          <w:i/>
          <w:iCs/>
          <w:lang w:val="pt-BR"/>
        </w:rPr>
        <w:t>alte cauze prevăzute de lege.</w:t>
      </w:r>
    </w:p>
    <w:p w14:paraId="255E14F8" w14:textId="77777777" w:rsidR="004F4C66" w:rsidRPr="004415C8" w:rsidRDefault="004F4C66" w:rsidP="004F4C66">
      <w:pPr>
        <w:tabs>
          <w:tab w:val="left" w:pos="1593"/>
        </w:tabs>
        <w:rPr>
          <w:i/>
          <w:iCs/>
          <w:lang w:val="pt-BR"/>
        </w:rPr>
      </w:pPr>
    </w:p>
    <w:p w14:paraId="25573FFE" w14:textId="77777777" w:rsidR="004F4C66" w:rsidRPr="004415C8" w:rsidRDefault="004F4C66" w:rsidP="004F4C66">
      <w:pPr>
        <w:numPr>
          <w:ilvl w:val="0"/>
          <w:numId w:val="31"/>
        </w:numPr>
        <w:tabs>
          <w:tab w:val="left" w:pos="1593"/>
        </w:tabs>
        <w:rPr>
          <w:b/>
          <w:i/>
          <w:iCs/>
          <w:lang w:val="pt-BR"/>
        </w:rPr>
      </w:pPr>
      <w:r w:rsidRPr="004415C8">
        <w:rPr>
          <w:b/>
          <w:i/>
          <w:iCs/>
          <w:lang w:val="pt-BR"/>
        </w:rPr>
        <w:t>Comunicări</w:t>
      </w:r>
    </w:p>
    <w:p w14:paraId="1F3EBB35" w14:textId="77777777" w:rsidR="004F4C66" w:rsidRPr="004415C8" w:rsidRDefault="004F4C66" w:rsidP="004F4C66">
      <w:pPr>
        <w:tabs>
          <w:tab w:val="left" w:pos="1593"/>
        </w:tabs>
        <w:rPr>
          <w:i/>
          <w:iCs/>
          <w:lang w:val="pt-BR"/>
        </w:rPr>
      </w:pPr>
      <w:r w:rsidRPr="004415C8">
        <w:rPr>
          <w:b/>
          <w:i/>
          <w:iCs/>
          <w:lang w:val="pt-BR"/>
        </w:rPr>
        <w:t>6.1.</w:t>
      </w:r>
      <w:r w:rsidRPr="004415C8">
        <w:rPr>
          <w:i/>
          <w:iCs/>
          <w:lang w:val="pt-BR"/>
        </w:rPr>
        <w:t xml:space="preserve"> Orice comunicare între părţi este valabil îndeplinită dacă se va face în scris şi va fi transmisă la adresa/adresele ......................................................., prevăzute la art. .........</w:t>
      </w:r>
    </w:p>
    <w:p w14:paraId="44A0A21E" w14:textId="77777777" w:rsidR="004F4C66" w:rsidRPr="004415C8" w:rsidRDefault="004F4C66" w:rsidP="004F4C66">
      <w:pPr>
        <w:tabs>
          <w:tab w:val="left" w:pos="1593"/>
        </w:tabs>
        <w:rPr>
          <w:i/>
          <w:iCs/>
          <w:lang w:val="it-IT"/>
        </w:rPr>
      </w:pPr>
      <w:r>
        <w:t>6.2Servicii de consultanta ITDe comun acord, asociaţii pot stabili şi alte modalităţi de comunicare.</w:t>
      </w:r>
    </w:p>
    <w:p w14:paraId="617825C6" w14:textId="77777777" w:rsidR="004F4C66" w:rsidRPr="004415C8" w:rsidRDefault="004F4C66" w:rsidP="004F4C66">
      <w:pPr>
        <w:tabs>
          <w:tab w:val="left" w:pos="1593"/>
        </w:tabs>
        <w:rPr>
          <w:i/>
          <w:iCs/>
          <w:lang w:val="it-IT"/>
        </w:rPr>
      </w:pPr>
    </w:p>
    <w:p w14:paraId="594E04B4" w14:textId="77777777" w:rsidR="004F4C66" w:rsidRPr="004415C8" w:rsidRDefault="004F4C66" w:rsidP="004F4C66">
      <w:pPr>
        <w:numPr>
          <w:ilvl w:val="0"/>
          <w:numId w:val="31"/>
        </w:numPr>
        <w:tabs>
          <w:tab w:val="left" w:pos="1593"/>
        </w:tabs>
        <w:rPr>
          <w:b/>
          <w:i/>
          <w:iCs/>
          <w:lang w:val="it-IT"/>
        </w:rPr>
      </w:pPr>
      <w:r w:rsidRPr="004415C8">
        <w:rPr>
          <w:b/>
          <w:i/>
          <w:iCs/>
          <w:lang w:val="it-IT"/>
        </w:rPr>
        <w:t>Litigii</w:t>
      </w:r>
    </w:p>
    <w:p w14:paraId="21175D30" w14:textId="77777777" w:rsidR="004F4C66" w:rsidRPr="004415C8" w:rsidRDefault="004F4C66" w:rsidP="004F4C66">
      <w:pPr>
        <w:tabs>
          <w:tab w:val="left" w:pos="1593"/>
        </w:tabs>
        <w:rPr>
          <w:i/>
          <w:iCs/>
          <w:lang w:val="it-IT"/>
        </w:rPr>
      </w:pPr>
      <w:r w:rsidRPr="004415C8">
        <w:rPr>
          <w:i/>
          <w:iCs/>
          <w:lang w:val="it-IT"/>
        </w:rPr>
        <w:t>Litigiile intervenite între părţi se vor soluţiona pe cale amiabilă, iar în caz de nerezolvare vor fi soluţionate de către instanţa de judecată competentă.</w:t>
      </w:r>
    </w:p>
    <w:p w14:paraId="185EAE37" w14:textId="77777777" w:rsidR="004F4C66" w:rsidRPr="004415C8" w:rsidRDefault="004F4C66" w:rsidP="004F4C66">
      <w:pPr>
        <w:tabs>
          <w:tab w:val="left" w:pos="1593"/>
        </w:tabs>
        <w:rPr>
          <w:i/>
          <w:iCs/>
          <w:lang w:val="it-IT"/>
        </w:rPr>
      </w:pPr>
    </w:p>
    <w:p w14:paraId="034E3B2B" w14:textId="77777777" w:rsidR="004F4C66" w:rsidRPr="004415C8" w:rsidRDefault="004F4C66" w:rsidP="004F4C66">
      <w:pPr>
        <w:numPr>
          <w:ilvl w:val="0"/>
          <w:numId w:val="31"/>
        </w:numPr>
        <w:tabs>
          <w:tab w:val="left" w:pos="1593"/>
        </w:tabs>
        <w:rPr>
          <w:i/>
          <w:iCs/>
          <w:lang w:val="it-IT"/>
        </w:rPr>
      </w:pPr>
      <w:r w:rsidRPr="004415C8">
        <w:rPr>
          <w:b/>
          <w:i/>
          <w:iCs/>
          <w:lang w:val="it-IT"/>
        </w:rPr>
        <w:t>Alte clauze</w:t>
      </w:r>
      <w:r w:rsidRPr="004415C8">
        <w:rPr>
          <w:i/>
          <w:iCs/>
          <w:lang w:val="it-IT"/>
        </w:rPr>
        <w:t>:  ____________________________________________</w:t>
      </w:r>
    </w:p>
    <w:p w14:paraId="6B408329" w14:textId="77777777" w:rsidR="004F4C66" w:rsidRPr="004415C8" w:rsidRDefault="004F4C66" w:rsidP="004F4C66">
      <w:pPr>
        <w:tabs>
          <w:tab w:val="left" w:pos="1593"/>
        </w:tabs>
        <w:rPr>
          <w:i/>
          <w:iCs/>
          <w:lang w:val="it-IT"/>
        </w:rPr>
      </w:pPr>
    </w:p>
    <w:p w14:paraId="24F4B1FC" w14:textId="77777777" w:rsidR="004F4C66" w:rsidRPr="004415C8" w:rsidRDefault="004F4C66" w:rsidP="004F4C66">
      <w:pPr>
        <w:tabs>
          <w:tab w:val="left" w:pos="1593"/>
        </w:tabs>
        <w:rPr>
          <w:i/>
          <w:iCs/>
          <w:lang w:val="it-IT"/>
        </w:rPr>
      </w:pPr>
      <w:r>
        <w:t xml:space="preserve">          Prezentul acord a fost încheiat într-un număr de ..... exemplare, câte unul pentru fiecare parte, astăzi01/10/2025(data semnării lui).</w:t>
      </w:r>
    </w:p>
    <w:p w14:paraId="5A5CE54A" w14:textId="77777777" w:rsidR="004F4C66" w:rsidRPr="004415C8" w:rsidRDefault="004F4C66" w:rsidP="004F4C66">
      <w:pPr>
        <w:tabs>
          <w:tab w:val="left" w:pos="1593"/>
        </w:tabs>
        <w:rPr>
          <w:i/>
          <w:iCs/>
          <w:lang w:val="it-IT"/>
        </w:rPr>
      </w:pPr>
    </w:p>
    <w:p w14:paraId="38D5326E" w14:textId="77777777" w:rsidR="004F4C66" w:rsidRPr="004415C8" w:rsidRDefault="004F4C66" w:rsidP="004F4C66">
      <w:pPr>
        <w:tabs>
          <w:tab w:val="left" w:pos="1593"/>
        </w:tabs>
        <w:rPr>
          <w:i/>
          <w:iCs/>
          <w:lang w:val="it-IT"/>
        </w:rPr>
      </w:pPr>
    </w:p>
    <w:p w14:paraId="65FC8B0A" w14:textId="77777777" w:rsidR="004F4C66" w:rsidRPr="004415C8" w:rsidRDefault="004F4C66" w:rsidP="004F4C66">
      <w:pPr>
        <w:tabs>
          <w:tab w:val="left" w:pos="1593"/>
        </w:tabs>
        <w:rPr>
          <w:i/>
          <w:iCs/>
          <w:lang w:val="it-IT"/>
        </w:rPr>
      </w:pPr>
      <w:r w:rsidRPr="004415C8">
        <w:rPr>
          <w:i/>
          <w:iCs/>
          <w:lang w:val="it-IT"/>
        </w:rPr>
        <w:t>Liderul asociatiei:</w:t>
      </w:r>
    </w:p>
    <w:p w14:paraId="246ED9BF" w14:textId="77777777" w:rsidR="004F4C66" w:rsidRPr="004415C8" w:rsidRDefault="004F4C66" w:rsidP="004F4C66">
      <w:pPr>
        <w:tabs>
          <w:tab w:val="left" w:pos="1593"/>
        </w:tabs>
        <w:rPr>
          <w:i/>
          <w:iCs/>
          <w:lang w:val="it-IT"/>
        </w:rPr>
      </w:pPr>
      <w:r w:rsidRPr="004415C8">
        <w:rPr>
          <w:i/>
          <w:iCs/>
          <w:lang w:val="it-IT"/>
        </w:rPr>
        <w:t>______________________</w:t>
      </w:r>
    </w:p>
    <w:p w14:paraId="4BA4496E" w14:textId="77777777" w:rsidR="004F4C66" w:rsidRPr="004415C8" w:rsidRDefault="004F4C66" w:rsidP="004F4C66">
      <w:pPr>
        <w:tabs>
          <w:tab w:val="left" w:pos="1593"/>
        </w:tabs>
        <w:rPr>
          <w:i/>
          <w:iCs/>
          <w:lang w:val="it-IT"/>
        </w:rPr>
      </w:pPr>
      <w:r w:rsidRPr="004415C8">
        <w:rPr>
          <w:i/>
          <w:iCs/>
          <w:lang w:val="it-IT"/>
        </w:rPr>
        <w:t>(denumire autoritate contractanta)</w:t>
      </w:r>
    </w:p>
    <w:p w14:paraId="78A1E104" w14:textId="77777777" w:rsidR="004F4C66" w:rsidRPr="004415C8" w:rsidRDefault="004F4C66" w:rsidP="004F4C66">
      <w:pPr>
        <w:tabs>
          <w:tab w:val="left" w:pos="1593"/>
        </w:tabs>
        <w:rPr>
          <w:i/>
          <w:iCs/>
          <w:lang w:val="it-IT"/>
        </w:rPr>
      </w:pPr>
    </w:p>
    <w:p w14:paraId="75425168" w14:textId="77777777" w:rsidR="004F4C66" w:rsidRPr="004415C8" w:rsidRDefault="004F4C66" w:rsidP="004F4C66">
      <w:pPr>
        <w:tabs>
          <w:tab w:val="left" w:pos="1593"/>
        </w:tabs>
        <w:rPr>
          <w:i/>
          <w:iCs/>
          <w:lang w:val="it-IT"/>
        </w:rPr>
      </w:pPr>
      <w:r w:rsidRPr="004415C8">
        <w:rPr>
          <w:i/>
          <w:iCs/>
          <w:lang w:val="it-IT"/>
        </w:rPr>
        <w:t>ASOCIAT 1,</w:t>
      </w:r>
    </w:p>
    <w:p w14:paraId="0C3A05D6" w14:textId="77777777" w:rsidR="004F4C66" w:rsidRPr="004415C8" w:rsidRDefault="004F4C66" w:rsidP="004F4C66">
      <w:pPr>
        <w:tabs>
          <w:tab w:val="left" w:pos="1593"/>
        </w:tabs>
        <w:rPr>
          <w:i/>
          <w:iCs/>
          <w:lang w:val="it-IT"/>
        </w:rPr>
      </w:pPr>
      <w:r w:rsidRPr="004415C8">
        <w:rPr>
          <w:i/>
          <w:iCs/>
          <w:lang w:val="it-IT"/>
        </w:rPr>
        <w:t>___________________</w:t>
      </w:r>
    </w:p>
    <w:p w14:paraId="28FE8A62" w14:textId="77777777" w:rsidR="004F4C66" w:rsidRPr="004415C8" w:rsidRDefault="004F4C66" w:rsidP="004F4C66">
      <w:pPr>
        <w:tabs>
          <w:tab w:val="left" w:pos="1593"/>
        </w:tabs>
        <w:rPr>
          <w:i/>
          <w:iCs/>
          <w:lang w:val="it-IT"/>
        </w:rPr>
      </w:pPr>
    </w:p>
    <w:p w14:paraId="480F8873" w14:textId="77777777" w:rsidR="004F4C66" w:rsidRPr="004415C8" w:rsidRDefault="004F4C66" w:rsidP="004F4C66">
      <w:pPr>
        <w:tabs>
          <w:tab w:val="left" w:pos="1593"/>
        </w:tabs>
        <w:rPr>
          <w:i/>
          <w:iCs/>
          <w:lang w:val="it-IT"/>
        </w:rPr>
      </w:pPr>
      <w:r w:rsidRPr="004415C8">
        <w:rPr>
          <w:i/>
          <w:iCs/>
          <w:lang w:val="it-IT"/>
        </w:rPr>
        <w:t>ASOCIAT 2,</w:t>
      </w:r>
    </w:p>
    <w:p w14:paraId="16F27C1F" w14:textId="77777777" w:rsidR="004F4C66" w:rsidRPr="004415C8" w:rsidRDefault="004F4C66" w:rsidP="004F4C66">
      <w:pPr>
        <w:tabs>
          <w:tab w:val="left" w:pos="1593"/>
        </w:tabs>
        <w:rPr>
          <w:i/>
          <w:iCs/>
          <w:lang w:val="it-IT"/>
        </w:rPr>
      </w:pPr>
      <w:r w:rsidRPr="004415C8">
        <w:rPr>
          <w:i/>
          <w:iCs/>
          <w:lang w:val="it-IT"/>
        </w:rPr>
        <w:t>___________________</w:t>
      </w:r>
    </w:p>
    <w:p w14:paraId="6F906AA7" w14:textId="77777777" w:rsidR="004F4C66" w:rsidRPr="004415C8" w:rsidRDefault="004F4C66" w:rsidP="004F4C66">
      <w:pPr>
        <w:tabs>
          <w:tab w:val="left" w:pos="1593"/>
        </w:tabs>
        <w:rPr>
          <w:i/>
          <w:iCs/>
          <w:lang w:val="it-IT"/>
        </w:rPr>
      </w:pPr>
    </w:p>
    <w:p w14:paraId="12588E1E" w14:textId="77777777" w:rsidR="004F4C66" w:rsidRPr="004415C8" w:rsidRDefault="004F4C66" w:rsidP="004F4C66">
      <w:pPr>
        <w:tabs>
          <w:tab w:val="left" w:pos="1593"/>
        </w:tabs>
        <w:rPr>
          <w:i/>
          <w:iCs/>
        </w:rPr>
      </w:pPr>
      <w:r w:rsidRPr="004415C8">
        <w:rPr>
          <w:i/>
          <w:iCs/>
        </w:rPr>
        <w:t xml:space="preserve">Operator economic, </w:t>
      </w:r>
    </w:p>
    <w:p w14:paraId="6A50DBB4" w14:textId="77777777" w:rsidR="004F4C66" w:rsidRPr="004415C8" w:rsidRDefault="004F4C66" w:rsidP="004F4C66">
      <w:pPr>
        <w:tabs>
          <w:tab w:val="left" w:pos="1593"/>
        </w:tabs>
        <w:rPr>
          <w:i/>
          <w:iCs/>
        </w:rPr>
      </w:pPr>
      <w:r w:rsidRPr="004415C8">
        <w:rPr>
          <w:i/>
          <w:iCs/>
        </w:rPr>
        <w:t>..................................</w:t>
      </w:r>
    </w:p>
    <w:p w14:paraId="3B097B2E" w14:textId="77777777" w:rsidR="004F4C66" w:rsidRPr="004415C8" w:rsidRDefault="004F4C66" w:rsidP="004F4C66">
      <w:pPr>
        <w:tabs>
          <w:tab w:val="left" w:pos="1593"/>
        </w:tabs>
        <w:rPr>
          <w:i/>
          <w:iCs/>
        </w:rPr>
      </w:pPr>
      <w:r w:rsidRPr="004415C8">
        <w:rPr>
          <w:i/>
          <w:iCs/>
        </w:rPr>
        <w:t>(semnătură autorizată)</w:t>
      </w:r>
    </w:p>
    <w:p w14:paraId="75C77809" w14:textId="77777777" w:rsidR="004F4C66" w:rsidRPr="004415C8" w:rsidRDefault="004F4C66" w:rsidP="004F4C66">
      <w:pPr>
        <w:tabs>
          <w:tab w:val="left" w:pos="1593"/>
        </w:tabs>
        <w:rPr>
          <w:i/>
          <w:iCs/>
        </w:rPr>
      </w:pPr>
    </w:p>
    <w:p w14:paraId="0054F9CB" w14:textId="77777777" w:rsidR="004F4C66" w:rsidRPr="004415C8" w:rsidRDefault="004F4C66" w:rsidP="004F4C66">
      <w:pPr>
        <w:tabs>
          <w:tab w:val="left" w:pos="1593"/>
        </w:tabs>
        <w:rPr>
          <w:i/>
          <w:iCs/>
        </w:rPr>
      </w:pPr>
    </w:p>
    <w:p w14:paraId="56FF926C" w14:textId="77777777" w:rsidR="009B50D6" w:rsidRPr="004415C8" w:rsidRDefault="009B50D6" w:rsidP="009B50D6">
      <w:pPr>
        <w:tabs>
          <w:tab w:val="left" w:pos="1593"/>
        </w:tabs>
        <w:rPr>
          <w:b/>
          <w:i/>
          <w:iCs/>
        </w:rPr>
      </w:pPr>
      <w:r w:rsidRPr="004415C8">
        <w:rPr>
          <w:i/>
          <w:iCs/>
        </w:rPr>
        <w:t>*) Se precizează calitatea în care a participat la îndeplinirea contractului, care poate fi de: contractant unic sau contractant conducător (lider de asociaţie); contractant asociat; subcontractant.</w:t>
      </w:r>
    </w:p>
    <w:p w14:paraId="25A1237C" w14:textId="77777777" w:rsidR="009B50D6" w:rsidRPr="004415C8" w:rsidRDefault="009B50D6" w:rsidP="009B50D6">
      <w:pPr>
        <w:tabs>
          <w:tab w:val="left" w:pos="1593"/>
        </w:tabs>
        <w:rPr>
          <w:b/>
          <w:i/>
          <w:iCs/>
        </w:rPr>
      </w:pPr>
    </w:p>
    <w:p w14:paraId="31DB23A4" w14:textId="77777777" w:rsidR="009B50D6" w:rsidRPr="004415C8" w:rsidRDefault="009B50D6" w:rsidP="009B50D6">
      <w:pPr>
        <w:tabs>
          <w:tab w:val="left" w:pos="1593"/>
        </w:tabs>
        <w:rPr>
          <w:b/>
          <w:i/>
          <w:iCs/>
          <w:lang w:val="it-IT"/>
        </w:rPr>
      </w:pPr>
    </w:p>
    <w:p w14:paraId="3EF30B04" w14:textId="77777777" w:rsidR="004F4C66" w:rsidRPr="004415C8" w:rsidRDefault="004F4C66" w:rsidP="004F4C66">
      <w:pPr>
        <w:tabs>
          <w:tab w:val="left" w:pos="1593"/>
        </w:tabs>
        <w:rPr>
          <w:i/>
          <w:iCs/>
        </w:rPr>
      </w:pPr>
    </w:p>
    <w:p w14:paraId="0CFA7A63" w14:textId="77777777" w:rsidR="00731DFA" w:rsidRPr="004415C8" w:rsidRDefault="00731DFA" w:rsidP="004F4C66">
      <w:pPr>
        <w:tabs>
          <w:tab w:val="left" w:pos="1593"/>
        </w:tabs>
        <w:rPr>
          <w:i/>
          <w:iCs/>
        </w:rPr>
      </w:pPr>
    </w:p>
    <w:p w14:paraId="0035EAF4" w14:textId="77777777" w:rsidR="00731DFA" w:rsidRPr="004415C8" w:rsidRDefault="00731DFA" w:rsidP="004F4C66">
      <w:pPr>
        <w:tabs>
          <w:tab w:val="left" w:pos="1593"/>
        </w:tabs>
        <w:rPr>
          <w:i/>
          <w:iCs/>
        </w:rPr>
      </w:pPr>
    </w:p>
    <w:p w14:paraId="2F8354F4" w14:textId="77777777" w:rsidR="00731DFA" w:rsidRPr="004415C8" w:rsidRDefault="00731DFA" w:rsidP="004F4C66">
      <w:pPr>
        <w:tabs>
          <w:tab w:val="left" w:pos="1593"/>
        </w:tabs>
        <w:rPr>
          <w:i/>
          <w:iCs/>
        </w:rPr>
      </w:pPr>
    </w:p>
    <w:p w14:paraId="5C5EE4F7" w14:textId="77777777" w:rsidR="00731DFA" w:rsidRPr="004415C8" w:rsidRDefault="00731DFA" w:rsidP="004F4C66">
      <w:pPr>
        <w:tabs>
          <w:tab w:val="left" w:pos="1593"/>
        </w:tabs>
        <w:rPr>
          <w:i/>
          <w:iCs/>
        </w:rPr>
      </w:pPr>
    </w:p>
    <w:p w14:paraId="3F82B52B" w14:textId="77777777" w:rsidR="00D72E19" w:rsidRPr="004415C8" w:rsidRDefault="00D72E19" w:rsidP="004F4C66">
      <w:pPr>
        <w:tabs>
          <w:tab w:val="left" w:pos="1593"/>
        </w:tabs>
        <w:rPr>
          <w:i/>
          <w:iCs/>
        </w:rPr>
      </w:pPr>
    </w:p>
    <w:p w14:paraId="146CF982" w14:textId="77777777" w:rsidR="00731DFA" w:rsidRPr="004415C8" w:rsidRDefault="00731DFA" w:rsidP="004F4C66">
      <w:pPr>
        <w:tabs>
          <w:tab w:val="left" w:pos="1593"/>
        </w:tabs>
        <w:rPr>
          <w:i/>
          <w:iCs/>
        </w:rPr>
      </w:pPr>
    </w:p>
    <w:p w14:paraId="33AC9D42" w14:textId="77777777" w:rsidR="004F4C66" w:rsidRPr="004415C8" w:rsidRDefault="004F4C66" w:rsidP="004F4C66">
      <w:pPr>
        <w:tabs>
          <w:tab w:val="left" w:pos="1593"/>
        </w:tabs>
        <w:rPr>
          <w:b/>
          <w:i/>
          <w:iCs/>
          <w:lang w:val="it-IT"/>
        </w:rPr>
      </w:pP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t xml:space="preserve">FORMULAR </w:t>
      </w:r>
      <w:r w:rsidRPr="004415C8">
        <w:rPr>
          <w:b/>
          <w:i/>
          <w:iCs/>
        </w:rPr>
        <w:t>9</w:t>
      </w:r>
    </w:p>
    <w:p w14:paraId="0019CD30" w14:textId="77777777" w:rsidR="004F4C66" w:rsidRPr="004415C8" w:rsidRDefault="004F4C66" w:rsidP="004F4C66">
      <w:pPr>
        <w:tabs>
          <w:tab w:val="left" w:pos="1593"/>
        </w:tabs>
        <w:rPr>
          <w:b/>
          <w:i/>
          <w:iCs/>
          <w:lang w:val="it-IT"/>
        </w:rPr>
      </w:pPr>
    </w:p>
    <w:p w14:paraId="78E1669A" w14:textId="77777777" w:rsidR="004F4C66" w:rsidRPr="004415C8" w:rsidRDefault="004F4C66" w:rsidP="004F4C66">
      <w:pPr>
        <w:tabs>
          <w:tab w:val="left" w:pos="1593"/>
        </w:tabs>
        <w:jc w:val="center"/>
        <w:rPr>
          <w:b/>
          <w:i/>
          <w:iCs/>
          <w:lang w:val="it-IT"/>
        </w:rPr>
      </w:pPr>
      <w:r w:rsidRPr="004415C8">
        <w:rPr>
          <w:b/>
          <w:i/>
          <w:iCs/>
          <w:lang w:val="it-IT"/>
        </w:rPr>
        <w:t>ACORD DE SUBCONTRACTARE</w:t>
      </w:r>
    </w:p>
    <w:p w14:paraId="7A2A1CAD" w14:textId="77777777" w:rsidR="004F4C66" w:rsidRPr="004415C8" w:rsidRDefault="004F4C66" w:rsidP="004F4C66">
      <w:pPr>
        <w:tabs>
          <w:tab w:val="left" w:pos="1593"/>
        </w:tabs>
        <w:jc w:val="center"/>
        <w:rPr>
          <w:b/>
          <w:i/>
          <w:iCs/>
        </w:rPr>
      </w:pPr>
      <w:r w:rsidRPr="004415C8">
        <w:rPr>
          <w:b/>
          <w:i/>
          <w:iCs/>
          <w:lang w:val="it-IT"/>
        </w:rPr>
        <w:t>nr………./…………</w:t>
      </w:r>
    </w:p>
    <w:p w14:paraId="3C9B14B4" w14:textId="77777777" w:rsidR="004F4C66" w:rsidRPr="004415C8" w:rsidRDefault="004F4C66" w:rsidP="004F4C66">
      <w:pPr>
        <w:tabs>
          <w:tab w:val="left" w:pos="1593"/>
        </w:tabs>
        <w:jc w:val="center"/>
        <w:rPr>
          <w:b/>
          <w:i/>
          <w:iCs/>
          <w:lang w:val="es-ES"/>
        </w:rPr>
      </w:pPr>
      <w:r w:rsidRPr="004415C8">
        <w:rPr>
          <w:b/>
          <w:i/>
          <w:iCs/>
        </w:rPr>
        <w:t>î</w:t>
      </w:r>
      <w:r w:rsidRPr="004415C8">
        <w:rPr>
          <w:b/>
          <w:i/>
          <w:iCs/>
          <w:lang w:val="es-ES"/>
        </w:rPr>
        <w:t xml:space="preserve">n </w:t>
      </w:r>
      <w:proofErr w:type="spellStart"/>
      <w:r w:rsidRPr="004415C8">
        <w:rPr>
          <w:b/>
          <w:i/>
          <w:iCs/>
          <w:lang w:val="es-ES"/>
        </w:rPr>
        <w:t>vederea</w:t>
      </w:r>
      <w:proofErr w:type="spellEnd"/>
      <w:r w:rsidRPr="004415C8">
        <w:rPr>
          <w:b/>
          <w:i/>
          <w:iCs/>
          <w:lang w:val="es-ES"/>
        </w:rPr>
        <w:t xml:space="preserve"> </w:t>
      </w:r>
      <w:proofErr w:type="spellStart"/>
      <w:r w:rsidRPr="004415C8">
        <w:rPr>
          <w:b/>
          <w:i/>
          <w:iCs/>
          <w:lang w:val="es-ES"/>
        </w:rPr>
        <w:t>participării</w:t>
      </w:r>
      <w:proofErr w:type="spellEnd"/>
      <w:r w:rsidRPr="004415C8">
        <w:rPr>
          <w:b/>
          <w:i/>
          <w:iCs/>
          <w:lang w:val="es-ES"/>
        </w:rPr>
        <w:t xml:space="preserve"> la </w:t>
      </w:r>
      <w:proofErr w:type="spellStart"/>
      <w:r w:rsidRPr="004415C8">
        <w:rPr>
          <w:b/>
          <w:i/>
          <w:iCs/>
          <w:lang w:val="es-ES"/>
        </w:rPr>
        <w:t>procedura</w:t>
      </w:r>
      <w:proofErr w:type="spellEnd"/>
      <w:r w:rsidRPr="004415C8">
        <w:rPr>
          <w:b/>
          <w:i/>
          <w:iCs/>
          <w:lang w:val="es-ES"/>
        </w:rPr>
        <w:t xml:space="preserve"> de </w:t>
      </w:r>
      <w:proofErr w:type="spellStart"/>
      <w:r w:rsidRPr="004415C8">
        <w:rPr>
          <w:b/>
          <w:i/>
          <w:iCs/>
          <w:lang w:val="es-ES"/>
        </w:rPr>
        <w:t>atribuire</w:t>
      </w:r>
      <w:proofErr w:type="spellEnd"/>
      <w:r w:rsidRPr="004415C8">
        <w:rPr>
          <w:b/>
          <w:i/>
          <w:iCs/>
          <w:lang w:val="es-ES"/>
        </w:rPr>
        <w:t xml:space="preserve"> a </w:t>
      </w:r>
      <w:r w:rsidRPr="004415C8">
        <w:rPr>
          <w:b/>
          <w:i/>
          <w:iCs/>
        </w:rPr>
        <w:t>contractului</w:t>
      </w:r>
    </w:p>
    <w:p w14:paraId="247620F9" w14:textId="77777777" w:rsidR="004F4C66" w:rsidRPr="004415C8" w:rsidRDefault="004F4C66" w:rsidP="004F4C66">
      <w:pPr>
        <w:tabs>
          <w:tab w:val="left" w:pos="1593"/>
        </w:tabs>
        <w:jc w:val="center"/>
        <w:rPr>
          <w:b/>
          <w:i/>
          <w:iCs/>
          <w:lang w:val="es-ES"/>
        </w:rPr>
      </w:pPr>
      <w:r w:rsidRPr="004415C8">
        <w:rPr>
          <w:b/>
          <w:i/>
          <w:iCs/>
          <w:lang w:val="es-ES"/>
        </w:rPr>
        <w:t>..............................................................</w:t>
      </w:r>
    </w:p>
    <w:p w14:paraId="62DBB34B" w14:textId="77777777" w:rsidR="004F4C66" w:rsidRPr="004415C8" w:rsidRDefault="004F4C66" w:rsidP="004F4C66">
      <w:pPr>
        <w:tabs>
          <w:tab w:val="left" w:pos="1593"/>
        </w:tabs>
        <w:jc w:val="center"/>
        <w:rPr>
          <w:b/>
          <w:i/>
          <w:iCs/>
          <w:lang w:val="it-IT"/>
        </w:rPr>
      </w:pPr>
    </w:p>
    <w:p w14:paraId="217A1EFD" w14:textId="77777777" w:rsidR="004F4C66" w:rsidRPr="004415C8" w:rsidRDefault="004F4C66" w:rsidP="004F4C66">
      <w:pPr>
        <w:tabs>
          <w:tab w:val="left" w:pos="1593"/>
        </w:tabs>
        <w:rPr>
          <w:b/>
          <w:i/>
          <w:iCs/>
          <w:lang w:val="it-IT"/>
        </w:rPr>
      </w:pPr>
    </w:p>
    <w:p w14:paraId="6503821C" w14:textId="77777777" w:rsidR="004F4C66" w:rsidRPr="004415C8" w:rsidRDefault="004F4C66" w:rsidP="004F4C66">
      <w:pPr>
        <w:tabs>
          <w:tab w:val="left" w:pos="1593"/>
        </w:tabs>
        <w:rPr>
          <w:i/>
          <w:iCs/>
        </w:rPr>
      </w:pPr>
      <w:r>
        <w:t>la contractul  nr45/2025 intre Autoritatea Contractanta X si SC BestBuild  SRL/01/10/2025încheiat între45/2025 intre Autoritatea Contractanta X si SC BestBuild  SRL</w:t>
      </w:r>
    </w:p>
    <w:p w14:paraId="52A360D6" w14:textId="77777777" w:rsidR="004F4C66" w:rsidRPr="004415C8" w:rsidRDefault="004F4C66" w:rsidP="004F4C66">
      <w:pPr>
        <w:tabs>
          <w:tab w:val="left" w:pos="1593"/>
        </w:tabs>
        <w:rPr>
          <w:i/>
          <w:iCs/>
        </w:rPr>
      </w:pPr>
      <w:r>
        <w:t>__________________________   (părţile contractante) privind furnizarea produselorServicii de dezvoltare software(denumire contract)</w:t>
      </w:r>
    </w:p>
    <w:p w14:paraId="60C6C476" w14:textId="77777777" w:rsidR="004F4C66" w:rsidRPr="004415C8" w:rsidRDefault="004F4C66" w:rsidP="004F4C66">
      <w:pPr>
        <w:tabs>
          <w:tab w:val="left" w:pos="1593"/>
        </w:tabs>
        <w:rPr>
          <w:i/>
          <w:iCs/>
        </w:rPr>
      </w:pPr>
    </w:p>
    <w:p w14:paraId="446BD116" w14:textId="77777777" w:rsidR="004F4C66" w:rsidRPr="004415C8" w:rsidRDefault="004F4C66" w:rsidP="004F4C66">
      <w:pPr>
        <w:numPr>
          <w:ilvl w:val="0"/>
          <w:numId w:val="33"/>
        </w:numPr>
        <w:tabs>
          <w:tab w:val="left" w:pos="1593"/>
        </w:tabs>
        <w:rPr>
          <w:b/>
          <w:i/>
          <w:iCs/>
        </w:rPr>
      </w:pPr>
      <w:r w:rsidRPr="004415C8">
        <w:rPr>
          <w:b/>
          <w:i/>
          <w:iCs/>
        </w:rPr>
        <w:t>Părţi contractante:</w:t>
      </w:r>
    </w:p>
    <w:p w14:paraId="77411A3F" w14:textId="77777777" w:rsidR="004F4C66" w:rsidRPr="004415C8" w:rsidRDefault="004F4C66" w:rsidP="004F4C66">
      <w:pPr>
        <w:tabs>
          <w:tab w:val="left" w:pos="1593"/>
        </w:tabs>
        <w:rPr>
          <w:b/>
          <w:i/>
          <w:iCs/>
        </w:rPr>
      </w:pPr>
    </w:p>
    <w:p w14:paraId="1798DA40" w14:textId="77777777" w:rsidR="004F4C66" w:rsidRPr="004415C8" w:rsidRDefault="004F4C66" w:rsidP="004F4C66">
      <w:pPr>
        <w:tabs>
          <w:tab w:val="left" w:pos="1593"/>
        </w:tabs>
        <w:rPr>
          <w:i/>
          <w:iCs/>
        </w:rPr>
      </w:pPr>
      <w:r>
        <w:t>Acest contract este încheiat între S.CSC BestBuild  SRLcu sediul înStr. Lalelelor 10, Bucuresti</w:t>
      </w:r>
    </w:p>
    <w:p w14:paraId="5DF98A5C" w14:textId="77777777" w:rsidR="004F4C66" w:rsidRPr="004415C8" w:rsidRDefault="004F4C66" w:rsidP="004F4C66">
      <w:pPr>
        <w:tabs>
          <w:tab w:val="left" w:pos="1593"/>
        </w:tabs>
        <w:rPr>
          <w:i/>
          <w:iCs/>
        </w:rPr>
      </w:pPr>
      <w:r>
        <w:t>____________________ (adresa,tel.,fax), reprezentată prinIonescu Mihai, AdministratorDirector General şi</w:t>
      </w:r>
    </w:p>
    <w:p w14:paraId="493DE5B4" w14:textId="77777777" w:rsidR="004F4C66" w:rsidRPr="004415C8" w:rsidRDefault="004F4C66" w:rsidP="004F4C66">
      <w:pPr>
        <w:tabs>
          <w:tab w:val="left" w:pos="1593"/>
        </w:tabs>
        <w:rPr>
          <w:i/>
          <w:iCs/>
        </w:rPr>
      </w:pPr>
      <w:r w:rsidRPr="004415C8">
        <w:rPr>
          <w:i/>
          <w:iCs/>
        </w:rPr>
        <w:t>___________ Director Economic, denumită în cele ce urmează contractant general</w:t>
      </w:r>
    </w:p>
    <w:p w14:paraId="66A21503" w14:textId="77777777" w:rsidR="004F4C66" w:rsidRPr="004415C8" w:rsidRDefault="004F4C66" w:rsidP="004F4C66">
      <w:pPr>
        <w:tabs>
          <w:tab w:val="left" w:pos="1593"/>
        </w:tabs>
        <w:rPr>
          <w:i/>
          <w:iCs/>
        </w:rPr>
      </w:pPr>
      <w:r w:rsidRPr="004415C8">
        <w:rPr>
          <w:i/>
          <w:iCs/>
        </w:rPr>
        <w:t>şi</w:t>
      </w:r>
    </w:p>
    <w:p w14:paraId="730D0022" w14:textId="77777777" w:rsidR="004F4C66" w:rsidRPr="004415C8" w:rsidRDefault="004F4C66" w:rsidP="004F4C66">
      <w:pPr>
        <w:tabs>
          <w:tab w:val="left" w:pos="1593"/>
        </w:tabs>
        <w:rPr>
          <w:i/>
          <w:iCs/>
        </w:rPr>
      </w:pPr>
      <w:r>
        <w:t>S.CSC BestBuild SRLcu sediul înSC BestBuild  SRL(adresa,tel.,fax)SC BestBuild  SRL, Str. Lalelelor 10, Bucuresti, 0212345678, 0212345679</w:t>
      </w:r>
    </w:p>
    <w:p w14:paraId="54CB15B5" w14:textId="77777777" w:rsidR="004F4C66" w:rsidRPr="004415C8" w:rsidRDefault="004F4C66" w:rsidP="004F4C66">
      <w:pPr>
        <w:tabs>
          <w:tab w:val="left" w:pos="1593"/>
        </w:tabs>
        <w:rPr>
          <w:i/>
          <w:iCs/>
        </w:rPr>
      </w:pPr>
      <w:r>
        <w:t>reprezentată prinIonescu Mihai, AdministratorDirector General şi ____________________ Director Economic, denumită în cele ce urmează subcontractant.</w:t>
      </w:r>
    </w:p>
    <w:p w14:paraId="0E0C9640" w14:textId="77777777" w:rsidR="004F4C66" w:rsidRPr="004415C8" w:rsidRDefault="004F4C66" w:rsidP="004F4C66">
      <w:pPr>
        <w:tabs>
          <w:tab w:val="left" w:pos="1593"/>
        </w:tabs>
        <w:rPr>
          <w:i/>
          <w:iCs/>
        </w:rPr>
      </w:pPr>
    </w:p>
    <w:p w14:paraId="13ECD265" w14:textId="77777777" w:rsidR="004F4C66" w:rsidRPr="004415C8" w:rsidRDefault="004F4C66" w:rsidP="004F4C66">
      <w:pPr>
        <w:numPr>
          <w:ilvl w:val="0"/>
          <w:numId w:val="33"/>
        </w:numPr>
        <w:tabs>
          <w:tab w:val="left" w:pos="1593"/>
        </w:tabs>
        <w:rPr>
          <w:b/>
          <w:i/>
          <w:iCs/>
        </w:rPr>
      </w:pPr>
      <w:r w:rsidRPr="004415C8">
        <w:rPr>
          <w:b/>
          <w:i/>
          <w:iCs/>
        </w:rPr>
        <w:t>Obiectul contractului:</w:t>
      </w:r>
    </w:p>
    <w:p w14:paraId="7F50288E" w14:textId="77777777" w:rsidR="004F4C66" w:rsidRPr="004415C8" w:rsidRDefault="004F4C66" w:rsidP="004F4C66">
      <w:pPr>
        <w:tabs>
          <w:tab w:val="left" w:pos="1593"/>
        </w:tabs>
        <w:rPr>
          <w:b/>
          <w:i/>
          <w:iCs/>
        </w:rPr>
      </w:pPr>
    </w:p>
    <w:p w14:paraId="4130D4CF" w14:textId="77777777" w:rsidR="004F4C66" w:rsidRPr="004415C8" w:rsidRDefault="004F4C66" w:rsidP="004F4C66">
      <w:pPr>
        <w:tabs>
          <w:tab w:val="left" w:pos="1593"/>
        </w:tabs>
        <w:rPr>
          <w:i/>
          <w:iCs/>
        </w:rPr>
      </w:pPr>
      <w:r w:rsidRPr="004415C8">
        <w:rPr>
          <w:b/>
          <w:i/>
          <w:iCs/>
        </w:rPr>
        <w:t>Art.1.</w:t>
      </w:r>
      <w:r w:rsidRPr="004415C8">
        <w:rPr>
          <w:i/>
          <w:iCs/>
        </w:rPr>
        <w:t xml:space="preserve"> _____________________ ce fac obiectul prezentului contract sunt_________________ de:</w:t>
      </w:r>
    </w:p>
    <w:p w14:paraId="0960E18B" w14:textId="77777777" w:rsidR="004F4C66" w:rsidRPr="004415C8" w:rsidRDefault="004F4C66" w:rsidP="004F4C66">
      <w:pPr>
        <w:tabs>
          <w:tab w:val="left" w:pos="1593"/>
        </w:tabs>
        <w:rPr>
          <w:i/>
          <w:iCs/>
        </w:rPr>
      </w:pPr>
      <w:r w:rsidRPr="004415C8">
        <w:rPr>
          <w:i/>
          <w:iCs/>
        </w:rPr>
        <w:t xml:space="preserve">         ( servicii)</w:t>
      </w:r>
    </w:p>
    <w:p w14:paraId="64B94AE4" w14:textId="77777777" w:rsidR="004F4C66" w:rsidRPr="004415C8" w:rsidRDefault="004F4C66" w:rsidP="004F4C66">
      <w:pPr>
        <w:numPr>
          <w:ilvl w:val="0"/>
          <w:numId w:val="34"/>
        </w:numPr>
        <w:tabs>
          <w:tab w:val="left" w:pos="0"/>
          <w:tab w:val="left" w:pos="1593"/>
        </w:tabs>
        <w:rPr>
          <w:i/>
          <w:iCs/>
        </w:rPr>
      </w:pPr>
      <w:r w:rsidRPr="004415C8">
        <w:rPr>
          <w:i/>
          <w:iCs/>
        </w:rPr>
        <w:t>____________________</w:t>
      </w:r>
    </w:p>
    <w:p w14:paraId="337AEBEA" w14:textId="77777777" w:rsidR="004F4C66" w:rsidRPr="004415C8" w:rsidRDefault="004F4C66" w:rsidP="004F4C66">
      <w:pPr>
        <w:numPr>
          <w:ilvl w:val="0"/>
          <w:numId w:val="34"/>
        </w:numPr>
        <w:tabs>
          <w:tab w:val="left" w:pos="0"/>
          <w:tab w:val="left" w:pos="1593"/>
        </w:tabs>
        <w:rPr>
          <w:i/>
          <w:iCs/>
        </w:rPr>
      </w:pPr>
      <w:r w:rsidRPr="004415C8">
        <w:rPr>
          <w:i/>
          <w:iCs/>
        </w:rPr>
        <w:t>____________________.</w:t>
      </w:r>
    </w:p>
    <w:p w14:paraId="0DB936BE" w14:textId="77777777" w:rsidR="004F4C66" w:rsidRPr="004415C8" w:rsidRDefault="004F4C66" w:rsidP="004F4C66">
      <w:pPr>
        <w:tabs>
          <w:tab w:val="left" w:pos="1593"/>
        </w:tabs>
        <w:rPr>
          <w:i/>
          <w:iCs/>
        </w:rPr>
      </w:pPr>
    </w:p>
    <w:p w14:paraId="1575DC7C" w14:textId="77777777" w:rsidR="004F4C66" w:rsidRPr="004415C8" w:rsidRDefault="004F4C66" w:rsidP="004F4C66">
      <w:pPr>
        <w:tabs>
          <w:tab w:val="left" w:pos="1593"/>
        </w:tabs>
        <w:rPr>
          <w:i/>
          <w:iCs/>
        </w:rPr>
      </w:pPr>
    </w:p>
    <w:p w14:paraId="65984322" w14:textId="77777777" w:rsidR="004F4C66" w:rsidRPr="004415C8" w:rsidRDefault="004F4C66" w:rsidP="004F4C66">
      <w:pPr>
        <w:tabs>
          <w:tab w:val="left" w:pos="1593"/>
        </w:tabs>
        <w:rPr>
          <w:i/>
          <w:iCs/>
        </w:rPr>
      </w:pPr>
      <w:r w:rsidRPr="004415C8">
        <w:rPr>
          <w:b/>
          <w:i/>
          <w:iCs/>
        </w:rPr>
        <w:t>Art.2.</w:t>
      </w:r>
      <w:r w:rsidRPr="004415C8">
        <w:rPr>
          <w:i/>
          <w:iCs/>
        </w:rPr>
        <w:t xml:space="preserve"> Valoarea  ______________________ este conform ofertei prezentate de subcontractant.</w:t>
      </w:r>
    </w:p>
    <w:p w14:paraId="1D545123" w14:textId="77777777" w:rsidR="004F4C66" w:rsidRPr="004415C8" w:rsidRDefault="004F4C66" w:rsidP="004F4C66">
      <w:pPr>
        <w:tabs>
          <w:tab w:val="left" w:pos="1593"/>
        </w:tabs>
        <w:rPr>
          <w:i/>
          <w:iCs/>
        </w:rPr>
      </w:pPr>
      <w:r w:rsidRPr="004415C8">
        <w:rPr>
          <w:i/>
          <w:iCs/>
        </w:rPr>
        <w:t xml:space="preserve">                             (servicii)</w:t>
      </w:r>
    </w:p>
    <w:p w14:paraId="46B960C4" w14:textId="77777777" w:rsidR="004F4C66" w:rsidRPr="004415C8" w:rsidRDefault="004F4C66" w:rsidP="004F4C66">
      <w:pPr>
        <w:tabs>
          <w:tab w:val="left" w:pos="1593"/>
        </w:tabs>
        <w:rPr>
          <w:i/>
          <w:iCs/>
        </w:rPr>
      </w:pPr>
    </w:p>
    <w:p w14:paraId="50C209C2" w14:textId="77777777" w:rsidR="004F4C66" w:rsidRPr="004415C8" w:rsidRDefault="004F4C66" w:rsidP="004F4C66">
      <w:pPr>
        <w:tabs>
          <w:tab w:val="left" w:pos="1593"/>
        </w:tabs>
        <w:rPr>
          <w:i/>
          <w:iCs/>
        </w:rPr>
      </w:pPr>
      <w:r w:rsidRPr="004415C8">
        <w:rPr>
          <w:b/>
          <w:i/>
          <w:iCs/>
        </w:rPr>
        <w:t>Art.3.</w:t>
      </w:r>
      <w:r w:rsidRPr="004415C8">
        <w:rPr>
          <w:i/>
          <w:iCs/>
        </w:rPr>
        <w:t xml:space="preserve"> Contractantul general va plati subcontractantului urmatoarele sume:</w:t>
      </w:r>
    </w:p>
    <w:p w14:paraId="3EFD270D" w14:textId="77777777" w:rsidR="004F4C66" w:rsidRPr="004415C8" w:rsidRDefault="004F4C66" w:rsidP="004F4C66">
      <w:pPr>
        <w:tabs>
          <w:tab w:val="left" w:pos="1593"/>
        </w:tabs>
        <w:rPr>
          <w:i/>
          <w:iCs/>
        </w:rPr>
      </w:pPr>
      <w:r w:rsidRPr="004415C8">
        <w:rPr>
          <w:i/>
          <w:iCs/>
        </w:rPr>
        <w:t>- lunar, în termen de _______ (zile) de la primirea de către contractantul general a facturii întocmite de subcontractant, contravaloarea ___________________ prestate în perioada respectivă.</w:t>
      </w:r>
    </w:p>
    <w:p w14:paraId="10CFF3D2" w14:textId="77777777" w:rsidR="004F4C66" w:rsidRPr="004415C8" w:rsidRDefault="004F4C66" w:rsidP="004F4C66">
      <w:pPr>
        <w:tabs>
          <w:tab w:val="left" w:pos="1593"/>
        </w:tabs>
        <w:rPr>
          <w:i/>
          <w:iCs/>
        </w:rPr>
      </w:pPr>
      <w:r w:rsidRPr="004415C8">
        <w:rPr>
          <w:i/>
          <w:iCs/>
        </w:rPr>
        <w:t xml:space="preserve">                                                   ( servicii)</w:t>
      </w:r>
    </w:p>
    <w:p w14:paraId="14C96774" w14:textId="77777777" w:rsidR="004F4C66" w:rsidRPr="004415C8" w:rsidRDefault="004F4C66" w:rsidP="004F4C66">
      <w:pPr>
        <w:tabs>
          <w:tab w:val="left" w:pos="1593"/>
        </w:tabs>
        <w:rPr>
          <w:i/>
          <w:iCs/>
        </w:rPr>
      </w:pPr>
      <w:r w:rsidRPr="004415C8">
        <w:rPr>
          <w:i/>
          <w:iCs/>
        </w:rPr>
        <w:t>- plata ___________________________ se va face în limita asigurarii finanţării ______________________</w:t>
      </w:r>
    </w:p>
    <w:p w14:paraId="0D928E68" w14:textId="77777777" w:rsidR="004F4C66" w:rsidRPr="004415C8" w:rsidRDefault="004F4C66" w:rsidP="004F4C66">
      <w:pPr>
        <w:tabs>
          <w:tab w:val="left" w:pos="1593"/>
        </w:tabs>
        <w:rPr>
          <w:i/>
          <w:iCs/>
        </w:rPr>
      </w:pPr>
      <w:r w:rsidRPr="004415C8">
        <w:rPr>
          <w:i/>
          <w:iCs/>
        </w:rPr>
        <w:t xml:space="preserve">         (serviciilor)</w:t>
      </w:r>
    </w:p>
    <w:p w14:paraId="4A6DE746" w14:textId="77777777" w:rsidR="004F4C66" w:rsidRPr="004415C8" w:rsidRDefault="004F4C66" w:rsidP="004F4C66">
      <w:pPr>
        <w:tabs>
          <w:tab w:val="left" w:pos="1593"/>
        </w:tabs>
        <w:rPr>
          <w:i/>
          <w:iCs/>
        </w:rPr>
      </w:pPr>
      <w:r w:rsidRPr="004415C8">
        <w:rPr>
          <w:i/>
          <w:iCs/>
        </w:rPr>
        <w:t>____________________________ de către beneficiarul __________________________ .</w:t>
      </w:r>
    </w:p>
    <w:p w14:paraId="754E4ACF" w14:textId="77777777" w:rsidR="004F4C66" w:rsidRPr="004415C8" w:rsidRDefault="004F4C66" w:rsidP="004F4C66">
      <w:pPr>
        <w:tabs>
          <w:tab w:val="left" w:pos="1593"/>
        </w:tabs>
        <w:rPr>
          <w:i/>
          <w:iCs/>
        </w:rPr>
      </w:pPr>
      <w:r w:rsidRPr="004415C8">
        <w:rPr>
          <w:i/>
          <w:iCs/>
        </w:rPr>
        <w:t>(serviciilor)                                                                       (denumire autoritare contractantă)</w:t>
      </w:r>
    </w:p>
    <w:p w14:paraId="5798D3FE" w14:textId="77777777" w:rsidR="004F4C66" w:rsidRPr="004415C8" w:rsidRDefault="004F4C66" w:rsidP="004F4C66">
      <w:pPr>
        <w:tabs>
          <w:tab w:val="left" w:pos="1593"/>
        </w:tabs>
        <w:rPr>
          <w:i/>
          <w:iCs/>
        </w:rPr>
      </w:pPr>
    </w:p>
    <w:p w14:paraId="1D09AD96" w14:textId="77777777" w:rsidR="004F4C66" w:rsidRPr="004415C8" w:rsidRDefault="004F4C66" w:rsidP="004F4C66">
      <w:pPr>
        <w:tabs>
          <w:tab w:val="left" w:pos="1593"/>
        </w:tabs>
        <w:rPr>
          <w:i/>
          <w:iCs/>
        </w:rPr>
      </w:pPr>
      <w:r w:rsidRPr="004415C8">
        <w:rPr>
          <w:b/>
          <w:i/>
          <w:iCs/>
        </w:rPr>
        <w:lastRenderedPageBreak/>
        <w:t>Art.4.</w:t>
      </w:r>
      <w:r w:rsidRPr="004415C8">
        <w:rPr>
          <w:i/>
          <w:iCs/>
        </w:rPr>
        <w:t xml:space="preserve"> Durata de execuţie a ___________________________________________ este în                                                  </w:t>
      </w:r>
      <w:r w:rsidRPr="004415C8">
        <w:rPr>
          <w:i/>
          <w:iCs/>
        </w:rPr>
        <w:tab/>
      </w:r>
      <w:r w:rsidRPr="004415C8">
        <w:rPr>
          <w:i/>
          <w:iCs/>
        </w:rPr>
        <w:tab/>
      </w:r>
      <w:r w:rsidRPr="004415C8">
        <w:rPr>
          <w:i/>
          <w:iCs/>
        </w:rPr>
        <w:tab/>
      </w:r>
      <w:r w:rsidRPr="004415C8">
        <w:rPr>
          <w:i/>
          <w:iCs/>
        </w:rPr>
        <w:tab/>
      </w:r>
      <w:r w:rsidRPr="004415C8">
        <w:rPr>
          <w:i/>
          <w:iCs/>
        </w:rPr>
        <w:tab/>
      </w:r>
      <w:r w:rsidRPr="004415C8">
        <w:rPr>
          <w:i/>
          <w:iCs/>
        </w:rPr>
        <w:tab/>
        <w:t>(serviciilor)</w:t>
      </w:r>
    </w:p>
    <w:p w14:paraId="17552611" w14:textId="77777777" w:rsidR="004F4C66" w:rsidRPr="004415C8" w:rsidRDefault="004F4C66" w:rsidP="004F4C66">
      <w:pPr>
        <w:tabs>
          <w:tab w:val="left" w:pos="1593"/>
        </w:tabs>
        <w:rPr>
          <w:i/>
          <w:iCs/>
        </w:rPr>
      </w:pPr>
      <w:r w:rsidRPr="004415C8">
        <w:rPr>
          <w:i/>
          <w:iCs/>
        </w:rPr>
        <w:t>conformitate cu  contractul incheiat intre autoritatea contractanta si contractant.</w:t>
      </w:r>
    </w:p>
    <w:p w14:paraId="38A21419" w14:textId="77777777" w:rsidR="004F4C66" w:rsidRPr="004415C8" w:rsidRDefault="004F4C66" w:rsidP="004F4C66">
      <w:pPr>
        <w:tabs>
          <w:tab w:val="left" w:pos="1593"/>
        </w:tabs>
        <w:rPr>
          <w:i/>
          <w:iCs/>
        </w:rPr>
      </w:pPr>
    </w:p>
    <w:p w14:paraId="3CE9C638" w14:textId="77777777" w:rsidR="004F4C66" w:rsidRPr="004415C8" w:rsidRDefault="004F4C66" w:rsidP="004F4C66">
      <w:pPr>
        <w:tabs>
          <w:tab w:val="left" w:pos="1593"/>
        </w:tabs>
        <w:rPr>
          <w:i/>
          <w:iCs/>
        </w:rPr>
      </w:pPr>
      <w:r w:rsidRPr="004415C8">
        <w:rPr>
          <w:b/>
          <w:i/>
          <w:iCs/>
        </w:rPr>
        <w:t>Art.5.</w:t>
      </w:r>
      <w:r w:rsidRPr="004415C8">
        <w:rPr>
          <w:i/>
          <w:iCs/>
        </w:rPr>
        <w:t xml:space="preserve"> Durata garantiei de buna executie este de ____ luni si incepe de la data semnarii procesului verbal incheiat la terminarea _________________________________.</w:t>
      </w:r>
    </w:p>
    <w:p w14:paraId="6F662297" w14:textId="77777777" w:rsidR="004F4C66" w:rsidRPr="004415C8" w:rsidRDefault="004F4C66" w:rsidP="004F4C66">
      <w:pPr>
        <w:tabs>
          <w:tab w:val="left" w:pos="1593"/>
        </w:tabs>
        <w:rPr>
          <w:i/>
          <w:iCs/>
        </w:rPr>
      </w:pPr>
    </w:p>
    <w:p w14:paraId="3C49E94D" w14:textId="77777777" w:rsidR="004F4C66" w:rsidRPr="004415C8" w:rsidRDefault="004F4C66" w:rsidP="004F4C66">
      <w:pPr>
        <w:tabs>
          <w:tab w:val="left" w:pos="1593"/>
        </w:tabs>
        <w:rPr>
          <w:b/>
          <w:i/>
          <w:iCs/>
        </w:rPr>
      </w:pPr>
      <w:r w:rsidRPr="004415C8">
        <w:rPr>
          <w:i/>
          <w:iCs/>
        </w:rPr>
        <w:t xml:space="preserve">                                      ( serviciilor)</w:t>
      </w:r>
    </w:p>
    <w:p w14:paraId="7A87FEEB" w14:textId="77777777" w:rsidR="004F4C66" w:rsidRPr="004415C8" w:rsidRDefault="004F4C66" w:rsidP="004F4C66">
      <w:pPr>
        <w:tabs>
          <w:tab w:val="left" w:pos="1593"/>
        </w:tabs>
        <w:rPr>
          <w:i/>
          <w:iCs/>
        </w:rPr>
      </w:pPr>
    </w:p>
    <w:p w14:paraId="4E4B764E" w14:textId="77777777" w:rsidR="004F4C66" w:rsidRPr="004415C8" w:rsidRDefault="004F4C66" w:rsidP="004F4C66">
      <w:pPr>
        <w:numPr>
          <w:ilvl w:val="0"/>
          <w:numId w:val="35"/>
        </w:numPr>
        <w:tabs>
          <w:tab w:val="left" w:pos="1593"/>
        </w:tabs>
        <w:rPr>
          <w:b/>
          <w:i/>
          <w:iCs/>
        </w:rPr>
      </w:pPr>
      <w:r w:rsidRPr="004415C8">
        <w:rPr>
          <w:b/>
          <w:i/>
          <w:iCs/>
        </w:rPr>
        <w:t>Alte dispozitii:</w:t>
      </w:r>
    </w:p>
    <w:p w14:paraId="40066EC5" w14:textId="77777777" w:rsidR="004F4C66" w:rsidRPr="004415C8" w:rsidRDefault="004F4C66" w:rsidP="004F4C66">
      <w:pPr>
        <w:tabs>
          <w:tab w:val="left" w:pos="1593"/>
        </w:tabs>
        <w:rPr>
          <w:b/>
          <w:i/>
          <w:iCs/>
        </w:rPr>
      </w:pPr>
    </w:p>
    <w:p w14:paraId="51D44CA3" w14:textId="77777777" w:rsidR="004F4C66" w:rsidRPr="004415C8" w:rsidRDefault="004F4C66" w:rsidP="004F4C66">
      <w:pPr>
        <w:tabs>
          <w:tab w:val="left" w:pos="1593"/>
        </w:tabs>
        <w:rPr>
          <w:i/>
          <w:iCs/>
        </w:rPr>
      </w:pPr>
      <w:r w:rsidRPr="004415C8">
        <w:rPr>
          <w:b/>
          <w:i/>
          <w:iCs/>
        </w:rPr>
        <w:t>Art.7.</w:t>
      </w:r>
      <w:r w:rsidRPr="004415C8">
        <w:rPr>
          <w:i/>
          <w:iCs/>
        </w:rPr>
        <w:t xml:space="preserve"> Pentru nerespectarea termenului de finalizare a __________________________________________</w:t>
      </w:r>
    </w:p>
    <w:p w14:paraId="588CF795" w14:textId="77777777" w:rsidR="004F4C66" w:rsidRPr="004415C8" w:rsidRDefault="004F4C66" w:rsidP="004F4C66">
      <w:pPr>
        <w:tabs>
          <w:tab w:val="left" w:pos="1593"/>
        </w:tabs>
        <w:rPr>
          <w:i/>
          <w:iCs/>
        </w:rPr>
      </w:pPr>
      <w:r w:rsidRPr="004415C8">
        <w:rPr>
          <w:i/>
          <w:iCs/>
        </w:rPr>
        <w:t xml:space="preserve">              (serviciilor)</w:t>
      </w:r>
    </w:p>
    <w:p w14:paraId="3302FE53" w14:textId="77777777" w:rsidR="004F4C66" w:rsidRPr="004415C8" w:rsidRDefault="004F4C66" w:rsidP="004F4C66">
      <w:pPr>
        <w:tabs>
          <w:tab w:val="left" w:pos="1593"/>
        </w:tabs>
        <w:rPr>
          <w:i/>
          <w:iCs/>
        </w:rPr>
      </w:pPr>
      <w:r w:rsidRPr="004415C8">
        <w:rPr>
          <w:i/>
          <w:iCs/>
        </w:rPr>
        <w:t>şi neîncadrarea din vina subcontractantului,  în durata de execuţie angajată de contractantul general în faţa beneficiarului, subcontractantul va plăti penalitati de ______% pe zi întarziere din valoarea _____________________________ nerealizată la termen.</w:t>
      </w:r>
    </w:p>
    <w:p w14:paraId="14E37EE9" w14:textId="77777777" w:rsidR="004F4C66" w:rsidRPr="004415C8" w:rsidRDefault="004F4C66" w:rsidP="004F4C66">
      <w:pPr>
        <w:tabs>
          <w:tab w:val="left" w:pos="1593"/>
        </w:tabs>
        <w:rPr>
          <w:i/>
          <w:iCs/>
        </w:rPr>
      </w:pPr>
      <w:r w:rsidRPr="004415C8">
        <w:rPr>
          <w:i/>
          <w:iCs/>
        </w:rPr>
        <w:t xml:space="preserve"> (serviciilor)</w:t>
      </w:r>
    </w:p>
    <w:p w14:paraId="7688726E" w14:textId="77777777" w:rsidR="004F4C66" w:rsidRPr="004415C8" w:rsidRDefault="004F4C66" w:rsidP="004F4C66">
      <w:pPr>
        <w:tabs>
          <w:tab w:val="left" w:pos="1593"/>
        </w:tabs>
        <w:rPr>
          <w:i/>
          <w:iCs/>
        </w:rPr>
      </w:pPr>
    </w:p>
    <w:p w14:paraId="6B9AD23B" w14:textId="77777777" w:rsidR="004F4C66" w:rsidRPr="004415C8" w:rsidRDefault="004F4C66" w:rsidP="004F4C66">
      <w:pPr>
        <w:tabs>
          <w:tab w:val="left" w:pos="1593"/>
        </w:tabs>
        <w:rPr>
          <w:i/>
          <w:iCs/>
        </w:rPr>
      </w:pPr>
      <w:r w:rsidRPr="004415C8">
        <w:rPr>
          <w:i/>
          <w:iCs/>
        </w:rPr>
        <w:t>Pentru nerespectarea termenelor de plata prevazute la art.3., contractantul general va plătii penalitati de _____ % pe zi întarziere la suma datorată.</w:t>
      </w:r>
    </w:p>
    <w:p w14:paraId="2D800D68" w14:textId="77777777" w:rsidR="004F4C66" w:rsidRPr="004415C8" w:rsidRDefault="004F4C66" w:rsidP="004F4C66">
      <w:pPr>
        <w:tabs>
          <w:tab w:val="left" w:pos="1593"/>
        </w:tabs>
        <w:rPr>
          <w:i/>
          <w:iCs/>
        </w:rPr>
      </w:pPr>
    </w:p>
    <w:p w14:paraId="248F1EE2" w14:textId="77777777" w:rsidR="004F4C66" w:rsidRPr="004415C8" w:rsidRDefault="004F4C66" w:rsidP="004F4C66">
      <w:pPr>
        <w:tabs>
          <w:tab w:val="left" w:pos="1593"/>
        </w:tabs>
        <w:rPr>
          <w:i/>
          <w:iCs/>
        </w:rPr>
      </w:pPr>
      <w:r w:rsidRPr="004415C8">
        <w:rPr>
          <w:b/>
          <w:i/>
          <w:iCs/>
        </w:rPr>
        <w:t>Art.8.</w:t>
      </w:r>
      <w:r w:rsidRPr="004415C8">
        <w:rPr>
          <w:i/>
          <w:iCs/>
        </w:rPr>
        <w:t xml:space="preserve"> Subcontractantul se angajează faţă de contractant cu aceleaşi obligaţii şi responsabilităţi pe care contractantul le are fata de autoritatea contractanta conform contractului _______________________________.</w:t>
      </w:r>
    </w:p>
    <w:p w14:paraId="21A07E40" w14:textId="77777777" w:rsidR="004F4C66" w:rsidRPr="004415C8" w:rsidRDefault="004F4C66" w:rsidP="004F4C66">
      <w:pPr>
        <w:tabs>
          <w:tab w:val="left" w:pos="1593"/>
        </w:tabs>
        <w:rPr>
          <w:i/>
          <w:iCs/>
        </w:rPr>
      </w:pPr>
      <w:r w:rsidRPr="004415C8">
        <w:rPr>
          <w:i/>
          <w:iCs/>
        </w:rPr>
        <w:t xml:space="preserve">                                                                                                            (denumire contract)</w:t>
      </w:r>
    </w:p>
    <w:p w14:paraId="25180EEE" w14:textId="77777777" w:rsidR="004F4C66" w:rsidRPr="004415C8" w:rsidRDefault="004F4C66" w:rsidP="004F4C66">
      <w:pPr>
        <w:tabs>
          <w:tab w:val="left" w:pos="1593"/>
        </w:tabs>
        <w:rPr>
          <w:i/>
          <w:iCs/>
        </w:rPr>
      </w:pPr>
    </w:p>
    <w:p w14:paraId="27018459" w14:textId="77777777" w:rsidR="004F4C66" w:rsidRPr="004415C8" w:rsidRDefault="004F4C66" w:rsidP="004F4C66">
      <w:pPr>
        <w:tabs>
          <w:tab w:val="left" w:pos="1593"/>
        </w:tabs>
        <w:rPr>
          <w:i/>
          <w:iCs/>
        </w:rPr>
      </w:pPr>
      <w:r w:rsidRPr="004415C8">
        <w:rPr>
          <w:b/>
          <w:i/>
          <w:iCs/>
        </w:rPr>
        <w:t>Art.9.</w:t>
      </w:r>
      <w:r w:rsidRPr="004415C8">
        <w:rPr>
          <w:i/>
          <w:iCs/>
        </w:rPr>
        <w:t xml:space="preserve"> Neînţelegerile dintre părţi se vor rezolva pe cale amiabilă. Dacă acest lucru nu este posibil, litigiile se vor soluţiona pe cale legală.</w:t>
      </w:r>
    </w:p>
    <w:p w14:paraId="003F138B" w14:textId="77777777" w:rsidR="004F4C66" w:rsidRPr="004415C8" w:rsidRDefault="004F4C66" w:rsidP="004F4C66">
      <w:pPr>
        <w:tabs>
          <w:tab w:val="left" w:pos="1593"/>
        </w:tabs>
        <w:rPr>
          <w:i/>
          <w:iCs/>
        </w:rPr>
      </w:pPr>
    </w:p>
    <w:p w14:paraId="0EDD5A5F" w14:textId="77777777" w:rsidR="004F4C66" w:rsidRPr="004415C8" w:rsidRDefault="004F4C66" w:rsidP="004F4C66">
      <w:pPr>
        <w:tabs>
          <w:tab w:val="left" w:pos="1593"/>
        </w:tabs>
        <w:rPr>
          <w:i/>
          <w:iCs/>
        </w:rPr>
      </w:pPr>
      <w:r w:rsidRPr="004415C8">
        <w:rPr>
          <w:i/>
          <w:iCs/>
        </w:rPr>
        <w:t>Prezentul contract s-a încheiat în doua exemplare, câte un exemplar pentru fiecare parte.</w:t>
      </w:r>
    </w:p>
    <w:p w14:paraId="5CE09BB2" w14:textId="77777777" w:rsidR="004F4C66" w:rsidRPr="004415C8" w:rsidRDefault="004F4C66" w:rsidP="004F4C66">
      <w:pPr>
        <w:tabs>
          <w:tab w:val="left" w:pos="1593"/>
        </w:tabs>
        <w:rPr>
          <w:i/>
          <w:iCs/>
        </w:rPr>
      </w:pPr>
      <w:r w:rsidRPr="004415C8">
        <w:rPr>
          <w:i/>
          <w:iCs/>
        </w:rPr>
        <w:t xml:space="preserve">     </w:t>
      </w:r>
    </w:p>
    <w:p w14:paraId="2FC1D1D0" w14:textId="77777777" w:rsidR="004F4C66" w:rsidRPr="004415C8" w:rsidRDefault="004F4C66" w:rsidP="004F4C66">
      <w:pPr>
        <w:tabs>
          <w:tab w:val="left" w:pos="1593"/>
        </w:tabs>
        <w:rPr>
          <w:i/>
          <w:iCs/>
        </w:rPr>
      </w:pPr>
    </w:p>
    <w:p w14:paraId="399AF5ED" w14:textId="77777777" w:rsidR="004F4C66" w:rsidRPr="004415C8" w:rsidRDefault="004F4C66" w:rsidP="004F4C66">
      <w:pPr>
        <w:tabs>
          <w:tab w:val="left" w:pos="1593"/>
        </w:tabs>
        <w:rPr>
          <w:i/>
          <w:iCs/>
        </w:rPr>
      </w:pPr>
    </w:p>
    <w:p w14:paraId="08D94504" w14:textId="77777777" w:rsidR="004F4C66" w:rsidRPr="004415C8" w:rsidRDefault="004F4C66" w:rsidP="004F4C66">
      <w:pPr>
        <w:tabs>
          <w:tab w:val="left" w:pos="1593"/>
        </w:tabs>
        <w:rPr>
          <w:i/>
          <w:iCs/>
        </w:rPr>
      </w:pPr>
      <w:r w:rsidRPr="004415C8">
        <w:rPr>
          <w:i/>
          <w:iCs/>
        </w:rPr>
        <w:t>_________________                                                                   _________________</w:t>
      </w:r>
    </w:p>
    <w:p w14:paraId="12395B9C" w14:textId="77777777" w:rsidR="004F4C66" w:rsidRPr="004415C8" w:rsidRDefault="004F4C66" w:rsidP="004F4C66">
      <w:pPr>
        <w:tabs>
          <w:tab w:val="left" w:pos="1593"/>
        </w:tabs>
        <w:rPr>
          <w:i/>
          <w:iCs/>
        </w:rPr>
      </w:pPr>
    </w:p>
    <w:p w14:paraId="3D7C2924" w14:textId="77777777" w:rsidR="004F4C66" w:rsidRPr="004415C8" w:rsidRDefault="004F4C66" w:rsidP="004F4C66">
      <w:pPr>
        <w:tabs>
          <w:tab w:val="left" w:pos="1593"/>
        </w:tabs>
        <w:rPr>
          <w:i/>
          <w:iCs/>
        </w:rPr>
      </w:pPr>
      <w:r w:rsidRPr="004415C8">
        <w:rPr>
          <w:i/>
          <w:iCs/>
        </w:rPr>
        <w:t xml:space="preserve"> (contractant)     </w:t>
      </w:r>
      <w:r w:rsidRPr="004415C8">
        <w:rPr>
          <w:i/>
          <w:iCs/>
        </w:rPr>
        <w:tab/>
      </w:r>
      <w:r w:rsidRPr="004415C8">
        <w:rPr>
          <w:i/>
          <w:iCs/>
        </w:rPr>
        <w:tab/>
      </w:r>
      <w:r w:rsidRPr="004415C8">
        <w:rPr>
          <w:i/>
          <w:iCs/>
        </w:rPr>
        <w:tab/>
      </w:r>
      <w:r w:rsidRPr="004415C8">
        <w:rPr>
          <w:i/>
          <w:iCs/>
        </w:rPr>
        <w:tab/>
        <w:t xml:space="preserve">                            (subcontractant)</w:t>
      </w:r>
    </w:p>
    <w:p w14:paraId="5F433021" w14:textId="77777777" w:rsidR="004E1E5C" w:rsidRPr="004415C8" w:rsidRDefault="004E1E5C" w:rsidP="004E1E5C">
      <w:pPr>
        <w:tabs>
          <w:tab w:val="left" w:pos="1593"/>
        </w:tabs>
        <w:rPr>
          <w:i/>
          <w:iCs/>
        </w:rPr>
      </w:pPr>
      <w:r w:rsidRPr="004415C8">
        <w:rPr>
          <w:i/>
          <w:iCs/>
        </w:rPr>
        <w:t>Operator Economic</w:t>
      </w:r>
    </w:p>
    <w:p w14:paraId="2F9A4AF7"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4D3AAB90"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5ED4983D"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1CE14FB4"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0ABB6351"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51DDD35F"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4602BF26"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726BF443" w14:textId="77777777" w:rsidR="000C4CE0" w:rsidRPr="004415C8" w:rsidRDefault="000C4CE0" w:rsidP="000C4CE0">
      <w:pPr>
        <w:spacing w:line="360" w:lineRule="auto"/>
        <w:ind w:left="7920" w:right="-1"/>
        <w:jc w:val="center"/>
        <w:rPr>
          <w:rFonts w:ascii="Sylfaen" w:eastAsia="MS Mincho" w:hAnsi="Sylfaen"/>
          <w:b/>
          <w:sz w:val="22"/>
          <w:szCs w:val="22"/>
          <w:lang w:val="hu-HU"/>
        </w:rPr>
      </w:pPr>
      <w:r w:rsidRPr="004415C8">
        <w:rPr>
          <w:rFonts w:ascii="Sylfaen" w:eastAsia="MS Mincho" w:hAnsi="Sylfaen"/>
          <w:b/>
          <w:sz w:val="22"/>
          <w:szCs w:val="22"/>
          <w:lang w:val="hu-HU"/>
        </w:rPr>
        <w:t>FORMULAR 10</w:t>
      </w:r>
    </w:p>
    <w:p w14:paraId="328697EA" w14:textId="77777777" w:rsidR="000C4CE0" w:rsidRPr="004415C8" w:rsidRDefault="000C4CE0" w:rsidP="000C4CE0">
      <w:pPr>
        <w:jc w:val="both"/>
        <w:rPr>
          <w:rFonts w:ascii="Sylfaen" w:hAnsi="Sylfaen" w:cs="Arial"/>
          <w:sz w:val="22"/>
          <w:szCs w:val="22"/>
          <w:lang w:val="hu-HU"/>
        </w:rPr>
      </w:pPr>
      <w:r w:rsidRPr="004415C8">
        <w:rPr>
          <w:rFonts w:ascii="Sylfaen" w:hAnsi="Sylfaen" w:cs="Arial"/>
          <w:sz w:val="22"/>
          <w:szCs w:val="22"/>
          <w:lang w:val="hu-HU"/>
        </w:rPr>
        <w:t xml:space="preserve">             BANCA</w:t>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t xml:space="preserve">    </w:t>
      </w:r>
    </w:p>
    <w:p w14:paraId="707EC34C" w14:textId="77777777" w:rsidR="000C4CE0" w:rsidRPr="004415C8" w:rsidRDefault="000C4CE0" w:rsidP="000C4CE0">
      <w:pPr>
        <w:jc w:val="both"/>
        <w:rPr>
          <w:rFonts w:ascii="Sylfaen" w:hAnsi="Sylfaen" w:cs="Arial"/>
          <w:sz w:val="22"/>
          <w:szCs w:val="22"/>
          <w:lang w:val="hu-HU"/>
        </w:rPr>
      </w:pPr>
      <w:r w:rsidRPr="004415C8">
        <w:rPr>
          <w:rFonts w:ascii="Sylfaen" w:hAnsi="Sylfaen" w:cs="Arial"/>
          <w:sz w:val="22"/>
          <w:szCs w:val="22"/>
          <w:lang w:val="hu-HU"/>
        </w:rPr>
        <w:t xml:space="preserve">    ___________________</w:t>
      </w:r>
    </w:p>
    <w:p w14:paraId="4A172BE7" w14:textId="77777777" w:rsidR="000C4CE0" w:rsidRPr="004415C8" w:rsidRDefault="000C4CE0" w:rsidP="000C4CE0">
      <w:pPr>
        <w:jc w:val="both"/>
        <w:rPr>
          <w:rFonts w:ascii="Sylfaen" w:hAnsi="Sylfaen" w:cs="Arial"/>
          <w:i/>
          <w:sz w:val="22"/>
          <w:szCs w:val="22"/>
          <w:lang w:val="hu-HU"/>
        </w:rPr>
      </w:pPr>
      <w:r w:rsidRPr="004415C8">
        <w:rPr>
          <w:rFonts w:ascii="Sylfaen" w:hAnsi="Sylfaen" w:cs="Arial"/>
          <w:sz w:val="22"/>
          <w:szCs w:val="22"/>
          <w:lang w:val="hu-HU"/>
        </w:rPr>
        <w:t xml:space="preserve">               </w:t>
      </w:r>
      <w:r w:rsidRPr="004415C8">
        <w:rPr>
          <w:rFonts w:ascii="Sylfaen" w:hAnsi="Sylfaen" w:cs="Arial"/>
          <w:i/>
          <w:sz w:val="22"/>
          <w:szCs w:val="22"/>
          <w:lang w:val="hu-HU"/>
        </w:rPr>
        <w:t>(denumirea)</w:t>
      </w:r>
    </w:p>
    <w:p w14:paraId="75FC08F8" w14:textId="77777777" w:rsidR="000C4CE0" w:rsidRPr="004415C8" w:rsidRDefault="000C4CE0" w:rsidP="000C4CE0">
      <w:pPr>
        <w:jc w:val="center"/>
        <w:rPr>
          <w:rFonts w:ascii="Sylfaen" w:hAnsi="Sylfaen" w:cs="Arial"/>
          <w:b/>
          <w:sz w:val="22"/>
          <w:szCs w:val="22"/>
          <w:lang w:val="hu-HU"/>
        </w:rPr>
      </w:pPr>
      <w:r w:rsidRPr="004415C8">
        <w:rPr>
          <w:rFonts w:ascii="Sylfaen" w:hAnsi="Sylfaen" w:cs="Arial"/>
          <w:b/>
          <w:sz w:val="22"/>
          <w:szCs w:val="22"/>
          <w:lang w:val="hu-HU"/>
        </w:rPr>
        <w:t xml:space="preserve">SCRISOARE DE GARANŢIE BANCARĂ </w:t>
      </w:r>
    </w:p>
    <w:p w14:paraId="60F0F9F1" w14:textId="77777777" w:rsidR="000C4CE0" w:rsidRPr="004415C8" w:rsidRDefault="000C4CE0" w:rsidP="000C4CE0">
      <w:pPr>
        <w:jc w:val="center"/>
        <w:rPr>
          <w:rFonts w:ascii="Sylfaen" w:hAnsi="Sylfaen" w:cs="Arial"/>
          <w:sz w:val="22"/>
          <w:szCs w:val="22"/>
          <w:lang w:val="hu-HU"/>
        </w:rPr>
      </w:pPr>
      <w:r w:rsidRPr="004415C8">
        <w:rPr>
          <w:rFonts w:ascii="Sylfaen" w:hAnsi="Sylfaen" w:cs="Arial"/>
          <w:sz w:val="22"/>
          <w:szCs w:val="22"/>
          <w:lang w:val="hu-HU"/>
        </w:rPr>
        <w:t>pentru participare cu ofertă la procedura de atribuire a contractului de achiziţie publică</w:t>
      </w:r>
    </w:p>
    <w:p w14:paraId="17B18977" w14:textId="77777777" w:rsidR="000C4CE0" w:rsidRPr="004415C8" w:rsidRDefault="000C4CE0" w:rsidP="000C4CE0">
      <w:pPr>
        <w:jc w:val="center"/>
        <w:rPr>
          <w:rFonts w:ascii="Sylfaen" w:hAnsi="Sylfaen" w:cs="Arial"/>
          <w:sz w:val="22"/>
          <w:szCs w:val="22"/>
          <w:lang w:val="hu-HU"/>
        </w:rPr>
      </w:pPr>
    </w:p>
    <w:p w14:paraId="10F357D3" w14:textId="77777777" w:rsidR="000C4CE0" w:rsidRPr="004415C8" w:rsidRDefault="000C4CE0" w:rsidP="000C4CE0">
      <w:pPr>
        <w:ind w:right="1296" w:firstLine="720"/>
        <w:jc w:val="both"/>
        <w:rPr>
          <w:rFonts w:ascii="Sylfaen" w:hAnsi="Sylfaen"/>
          <w:sz w:val="22"/>
          <w:szCs w:val="22"/>
          <w:lang w:val="hu-HU"/>
        </w:rPr>
      </w:pPr>
      <w:r w:rsidRPr="004415C8">
        <w:rPr>
          <w:rFonts w:ascii="Sylfaen" w:hAnsi="Sylfaen"/>
          <w:sz w:val="22"/>
          <w:szCs w:val="22"/>
          <w:lang w:val="hu-HU"/>
        </w:rPr>
        <w:t>Catre ___________________________________________</w:t>
      </w:r>
    </w:p>
    <w:p w14:paraId="627CF8F7" w14:textId="77777777" w:rsidR="000C4CE0" w:rsidRPr="004415C8" w:rsidRDefault="000C4CE0" w:rsidP="000C4CE0">
      <w:pPr>
        <w:ind w:right="1296"/>
        <w:jc w:val="both"/>
        <w:rPr>
          <w:rFonts w:ascii="Sylfaen" w:hAnsi="Sylfaen"/>
          <w:i/>
          <w:sz w:val="22"/>
          <w:szCs w:val="22"/>
          <w:lang w:val="hu-HU"/>
        </w:rPr>
      </w:pPr>
      <w:r w:rsidRPr="004415C8">
        <w:rPr>
          <w:rFonts w:ascii="Sylfaen" w:hAnsi="Sylfaen"/>
          <w:sz w:val="22"/>
          <w:szCs w:val="22"/>
          <w:lang w:val="hu-HU"/>
        </w:rPr>
        <w:t xml:space="preserve">                              </w:t>
      </w:r>
      <w:r w:rsidRPr="004415C8">
        <w:rPr>
          <w:rFonts w:ascii="Sylfaen" w:hAnsi="Sylfaen"/>
          <w:i/>
          <w:sz w:val="22"/>
          <w:szCs w:val="22"/>
          <w:lang w:val="hu-HU"/>
        </w:rPr>
        <w:t>(denumirea autoritatii contractante si adresa completa)</w:t>
      </w:r>
    </w:p>
    <w:p w14:paraId="6F680839" w14:textId="77777777" w:rsidR="000C4CE0" w:rsidRPr="004415C8" w:rsidRDefault="000C4CE0" w:rsidP="000C4CE0">
      <w:pPr>
        <w:rPr>
          <w:lang w:val="hu-HU"/>
        </w:rPr>
      </w:pPr>
      <w:r w:rsidRPr="004415C8">
        <w:rPr>
          <w:rFonts w:ascii="Sylfaen" w:hAnsi="Sylfaen"/>
          <w:sz w:val="22"/>
          <w:szCs w:val="22"/>
          <w:lang w:val="hu-HU"/>
        </w:rPr>
        <w:t xml:space="preserve">    </w:t>
      </w:r>
      <w:r w:rsidRPr="004415C8">
        <w:rPr>
          <w:lang w:val="hu-HU"/>
        </w:rPr>
        <w:t>Cu privire la procedura pentru atribuirea contractului intitulat: „......................................”(</w:t>
      </w:r>
      <w:r w:rsidRPr="004415C8">
        <w:rPr>
          <w:i/>
          <w:lang w:val="hu-HU"/>
        </w:rPr>
        <w:t>se va completa cu denumirea obiectivului), cod CPV ........................... organizată de ....................................... în calitate de autoritate contractantă</w:t>
      </w:r>
      <w:r w:rsidRPr="004415C8">
        <w:rPr>
          <w:lang w:val="hu-HU"/>
        </w:rPr>
        <w:t xml:space="preserve"> noi, _____________________________________________________, având sediul înregistrat la </w:t>
      </w:r>
    </w:p>
    <w:p w14:paraId="05107383" w14:textId="77777777" w:rsidR="000C4CE0" w:rsidRPr="004415C8" w:rsidRDefault="000C4CE0" w:rsidP="000C4CE0">
      <w:pPr>
        <w:suppressAutoHyphens/>
        <w:autoSpaceDE w:val="0"/>
        <w:jc w:val="both"/>
        <w:rPr>
          <w:lang w:val="hu-HU" w:eastAsia="ar-SA"/>
        </w:rPr>
      </w:pPr>
      <w:r w:rsidRPr="004415C8">
        <w:rPr>
          <w:lang w:val="hu-HU" w:eastAsia="ar-SA"/>
        </w:rPr>
        <w:t xml:space="preserve">                     (</w:t>
      </w:r>
      <w:r w:rsidR="002F2822" w:rsidRPr="004415C8">
        <w:rPr>
          <w:i/>
          <w:lang w:val="hu-HU" w:eastAsia="ar-SA"/>
        </w:rPr>
        <w:t>denumirea bãncii/societãt</w:t>
      </w:r>
      <w:r w:rsidRPr="004415C8">
        <w:rPr>
          <w:i/>
          <w:lang w:val="hu-HU" w:eastAsia="ar-SA"/>
        </w:rPr>
        <w:t>ii de asigurãri</w:t>
      </w:r>
      <w:r w:rsidRPr="004415C8">
        <w:rPr>
          <w:lang w:val="hu-HU" w:eastAsia="ar-SA"/>
        </w:rPr>
        <w:t xml:space="preserve">) </w:t>
      </w:r>
    </w:p>
    <w:p w14:paraId="632C255B" w14:textId="77777777" w:rsidR="000C4CE0" w:rsidRPr="004415C8" w:rsidRDefault="000C4CE0" w:rsidP="000C4CE0">
      <w:pPr>
        <w:suppressAutoHyphens/>
        <w:autoSpaceDE w:val="0"/>
        <w:jc w:val="both"/>
        <w:rPr>
          <w:lang w:val="hu-HU" w:eastAsia="ar-SA"/>
        </w:rPr>
      </w:pPr>
      <w:r w:rsidRPr="004415C8">
        <w:rPr>
          <w:lang w:val="hu-HU" w:eastAsia="ar-SA"/>
        </w:rPr>
        <w:t xml:space="preserve">____________________________, </w:t>
      </w:r>
    </w:p>
    <w:p w14:paraId="2FA1F9D0" w14:textId="77777777" w:rsidR="000C4CE0" w:rsidRPr="004415C8" w:rsidRDefault="000C4CE0" w:rsidP="000C4CE0">
      <w:pPr>
        <w:suppressAutoHyphens/>
        <w:autoSpaceDE w:val="0"/>
        <w:jc w:val="both"/>
        <w:rPr>
          <w:lang w:val="hu-HU" w:eastAsia="ar-SA"/>
        </w:rPr>
      </w:pPr>
      <w:r w:rsidRPr="004415C8">
        <w:rPr>
          <w:lang w:val="hu-HU" w:eastAsia="ar-SA"/>
        </w:rPr>
        <w:t>(</w:t>
      </w:r>
      <w:r w:rsidRPr="004415C8">
        <w:rPr>
          <w:i/>
          <w:lang w:val="hu-HU" w:eastAsia="ar-SA"/>
        </w:rPr>
        <w:t>adresa bãncii/societãții de asigurãri</w:t>
      </w:r>
      <w:r w:rsidRPr="004415C8">
        <w:rPr>
          <w:lang w:val="hu-HU" w:eastAsia="ar-SA"/>
        </w:rPr>
        <w:t xml:space="preserve">) </w:t>
      </w:r>
    </w:p>
    <w:p w14:paraId="73F96DA9" w14:textId="77777777" w:rsidR="00013FBB" w:rsidRPr="004415C8" w:rsidRDefault="00013FBB" w:rsidP="000C4CE0">
      <w:pPr>
        <w:suppressAutoHyphens/>
        <w:autoSpaceDE w:val="0"/>
        <w:jc w:val="both"/>
        <w:rPr>
          <w:lang w:val="hu-HU" w:eastAsia="ar-SA"/>
        </w:rPr>
      </w:pPr>
    </w:p>
    <w:p w14:paraId="42F0E913" w14:textId="77777777" w:rsidR="000C4CE0" w:rsidRPr="004415C8" w:rsidRDefault="000C4CE0" w:rsidP="000C4CE0">
      <w:pPr>
        <w:suppressAutoHyphens/>
        <w:autoSpaceDE w:val="0"/>
        <w:jc w:val="both"/>
        <w:rPr>
          <w:lang w:val="hu-HU" w:eastAsia="ar-SA"/>
        </w:rPr>
      </w:pPr>
      <w:r w:rsidRPr="004415C8">
        <w:rPr>
          <w:lang w:val="hu-HU" w:eastAsia="ar-SA"/>
        </w:rPr>
        <w:t xml:space="preserve">ne obligăm în mod irevocabil și </w:t>
      </w:r>
      <w:r w:rsidR="002F2822" w:rsidRPr="004415C8">
        <w:rPr>
          <w:b/>
          <w:i/>
          <w:lang w:val="hu-HU" w:eastAsia="ar-SA"/>
        </w:rPr>
        <w:t>necondit</w:t>
      </w:r>
      <w:r w:rsidRPr="004415C8">
        <w:rPr>
          <w:b/>
          <w:i/>
          <w:lang w:val="hu-HU" w:eastAsia="ar-SA"/>
        </w:rPr>
        <w:t>ionat,</w:t>
      </w:r>
      <w:r w:rsidRPr="004415C8">
        <w:rPr>
          <w:lang w:val="hu-HU" w:eastAsia="ar-SA"/>
        </w:rPr>
        <w:t xml:space="preserve"> față de </w:t>
      </w:r>
      <w:r w:rsidRPr="004415C8">
        <w:rPr>
          <w:b/>
          <w:bCs/>
          <w:lang w:val="hu-HU" w:eastAsia="ar-SA"/>
        </w:rPr>
        <w:t xml:space="preserve">……….. </w:t>
      </w:r>
      <w:r w:rsidRPr="004415C8">
        <w:rPr>
          <w:lang w:val="hu-HU" w:eastAsia="ar-SA"/>
        </w:rPr>
        <w:t>sa plãtim suma de</w:t>
      </w:r>
      <w:r w:rsidRPr="004415C8">
        <w:rPr>
          <w:i/>
          <w:iCs/>
          <w:lang w:val="hu-HU" w:eastAsia="ar-SA"/>
        </w:rPr>
        <w:t xml:space="preserve"> (în litere și în cifre) </w:t>
      </w:r>
      <w:r w:rsidRPr="004415C8">
        <w:rPr>
          <w:lang w:val="hu-HU" w:eastAsia="ar-SA"/>
        </w:rPr>
        <w:t>__________________________, la prima sa cerere pe baza declarației cu privire la culpa persoanei garantate;</w:t>
      </w:r>
    </w:p>
    <w:p w14:paraId="2F2A6155" w14:textId="77777777" w:rsidR="000C4CE0" w:rsidRPr="004415C8" w:rsidRDefault="000C4CE0" w:rsidP="000C4CE0">
      <w:pPr>
        <w:suppressAutoHyphens/>
        <w:autoSpaceDE w:val="0"/>
        <w:jc w:val="both"/>
        <w:rPr>
          <w:lang w:val="hu-HU" w:eastAsia="ar-SA"/>
        </w:rPr>
      </w:pPr>
    </w:p>
    <w:p w14:paraId="07E4D525" w14:textId="77777777" w:rsidR="000C4CE0" w:rsidRPr="004415C8" w:rsidRDefault="000C4CE0" w:rsidP="000C4CE0">
      <w:pPr>
        <w:suppressAutoHyphens/>
        <w:autoSpaceDE w:val="0"/>
        <w:jc w:val="both"/>
        <w:rPr>
          <w:lang w:val="hu-HU" w:eastAsia="ar-SA"/>
        </w:rPr>
      </w:pPr>
      <w:r w:rsidRPr="004415C8">
        <w:rPr>
          <w:lang w:val="hu-HU" w:eastAsia="ar-SA"/>
        </w:rPr>
        <w:t xml:space="preserve">În cererea sa autoritatea contractanta va preciza ca suma ceruta de ea și datorată ei este din cauza existenței uneia sau mai multora dintre situațiile urmãtoare: </w:t>
      </w:r>
    </w:p>
    <w:p w14:paraId="70D1A90E" w14:textId="77777777" w:rsidR="000C4CE0" w:rsidRPr="004415C8" w:rsidRDefault="000C4CE0" w:rsidP="000C4CE0">
      <w:pPr>
        <w:suppressAutoHyphens/>
        <w:autoSpaceDE w:val="0"/>
        <w:jc w:val="both"/>
        <w:rPr>
          <w:lang w:val="hu-HU" w:eastAsia="ar-SA"/>
        </w:rPr>
      </w:pPr>
      <w:r w:rsidRPr="004415C8">
        <w:rPr>
          <w:lang w:val="hu-HU" w:eastAsia="ar-SA"/>
        </w:rPr>
        <w:t xml:space="preserve">a) ofertantul __________________________ și-a retras oferta în perioada de valabilitate a acesteia; </w:t>
      </w:r>
    </w:p>
    <w:p w14:paraId="364F7C44"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(numele complet al Ofertantului, iar în cazul asocierii denumirea asocierii) </w:t>
      </w:r>
    </w:p>
    <w:p w14:paraId="225F120C" w14:textId="77777777" w:rsidR="000C4CE0" w:rsidRPr="004415C8" w:rsidRDefault="000C4CE0" w:rsidP="000C4CE0">
      <w:pPr>
        <w:suppressAutoHyphens/>
        <w:autoSpaceDE w:val="0"/>
        <w:jc w:val="both"/>
        <w:rPr>
          <w:lang w:val="hu-HU" w:eastAsia="ar-SA"/>
        </w:rPr>
      </w:pPr>
      <w:r w:rsidRPr="004415C8">
        <w:rPr>
          <w:lang w:val="hu-HU" w:eastAsia="ar-SA"/>
        </w:rPr>
        <w:t xml:space="preserve">b) oferta sa fiind stabilita câștigãtoare, ofertantul ____________________________nu a constituit </w:t>
      </w:r>
    </w:p>
    <w:p w14:paraId="34442BEE"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                                         (numele complet al Ofertantului, iar în cazul asocierii denumirea asocierii) </w:t>
      </w:r>
    </w:p>
    <w:p w14:paraId="36560D92" w14:textId="77777777" w:rsidR="000C4CE0" w:rsidRPr="004415C8" w:rsidRDefault="000C4CE0" w:rsidP="000C4CE0">
      <w:pPr>
        <w:suppressAutoHyphens/>
        <w:autoSpaceDE w:val="0"/>
        <w:jc w:val="both"/>
        <w:rPr>
          <w:lang w:val="hu-HU" w:eastAsia="ar-SA"/>
        </w:rPr>
      </w:pPr>
      <w:r w:rsidRPr="004415C8">
        <w:rPr>
          <w:lang w:val="hu-HU" w:eastAsia="ar-SA"/>
        </w:rPr>
        <w:t xml:space="preserve">garanția de buna execuție în perioada de valabilitate a ofertei și, oricum, nu mai târziu de 5 zile de la semnarea contractului; </w:t>
      </w:r>
    </w:p>
    <w:p w14:paraId="1E537827" w14:textId="77777777" w:rsidR="000C4CE0" w:rsidRPr="004415C8" w:rsidRDefault="000C4CE0" w:rsidP="000C4CE0">
      <w:pPr>
        <w:suppressAutoHyphens/>
        <w:autoSpaceDE w:val="0"/>
        <w:jc w:val="both"/>
        <w:rPr>
          <w:lang w:val="hu-HU" w:eastAsia="ar-SA"/>
        </w:rPr>
      </w:pPr>
      <w:r w:rsidRPr="004415C8">
        <w:rPr>
          <w:lang w:val="hu-HU" w:eastAsia="ar-SA"/>
        </w:rPr>
        <w:t xml:space="preserve">c) oferta sa fiind stabilita câștigãtoare, ofertantul _____________________________ a refuzat </w:t>
      </w:r>
    </w:p>
    <w:p w14:paraId="0335290B"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                                           (numele complet al Ofertantului, iar în cazul asocierii denumirea asocierii) </w:t>
      </w:r>
    </w:p>
    <w:p w14:paraId="2974394E" w14:textId="77777777" w:rsidR="000C4CE0" w:rsidRPr="004415C8" w:rsidRDefault="000C4CE0" w:rsidP="000C4CE0">
      <w:pPr>
        <w:suppressAutoHyphens/>
        <w:autoSpaceDE w:val="0"/>
        <w:jc w:val="both"/>
        <w:rPr>
          <w:lang w:val="hu-HU" w:eastAsia="ar-SA"/>
        </w:rPr>
      </w:pPr>
      <w:r w:rsidRPr="004415C8">
        <w:rPr>
          <w:lang w:val="hu-HU" w:eastAsia="ar-SA"/>
        </w:rPr>
        <w:t xml:space="preserve">sa semneze contractul de achiziție publică în perioada de valabilitate a ofertei; </w:t>
      </w:r>
    </w:p>
    <w:p w14:paraId="6AC7228D" w14:textId="77777777" w:rsidR="000C4CE0" w:rsidRPr="004415C8" w:rsidRDefault="000C4CE0" w:rsidP="000C4CE0">
      <w:pPr>
        <w:suppressAutoHyphens/>
        <w:autoSpaceDE w:val="0"/>
        <w:jc w:val="both"/>
        <w:rPr>
          <w:lang w:val="hu-HU" w:eastAsia="ar-SA"/>
        </w:rPr>
      </w:pPr>
      <w:r w:rsidRPr="004415C8">
        <w:rPr>
          <w:lang w:val="hu-HU" w:eastAsia="ar-SA"/>
        </w:rPr>
        <w:t xml:space="preserve">Prezenta garanție este valabila pana la data de______ / ____ zile de la data emiterii </w:t>
      </w:r>
    </w:p>
    <w:p w14:paraId="74857B6C" w14:textId="77777777" w:rsidR="000C4CE0" w:rsidRPr="004415C8" w:rsidRDefault="000C4CE0" w:rsidP="000C4CE0">
      <w:pPr>
        <w:suppressAutoHyphens/>
        <w:autoSpaceDE w:val="0"/>
        <w:jc w:val="both"/>
        <w:rPr>
          <w:lang w:val="hu-HU" w:eastAsia="ar-SA"/>
        </w:rPr>
      </w:pPr>
      <w:r w:rsidRPr="004415C8">
        <w:rPr>
          <w:lang w:val="hu-HU" w:eastAsia="ar-SA"/>
        </w:rPr>
        <w:t>În cazul în care pãrțile contractante sunt de acord sa prelungeascã perioada de valabilitate a garanției sau sa modifice unele prevederi contractuale care au efecte asupra angajamentului bãncii/so</w:t>
      </w:r>
      <w:r w:rsidR="00FC3D19" w:rsidRPr="004415C8">
        <w:rPr>
          <w:lang w:val="hu-HU" w:eastAsia="ar-SA"/>
        </w:rPr>
        <w:t>cietãții de asigurãri, se va obt</w:t>
      </w:r>
      <w:r w:rsidRPr="004415C8">
        <w:rPr>
          <w:lang w:val="hu-HU" w:eastAsia="ar-SA"/>
        </w:rPr>
        <w:t xml:space="preserve">ine acordul nostru prealabil; în caz contrar prezenta garanție de participare își pierde valabilitatea. </w:t>
      </w:r>
    </w:p>
    <w:p w14:paraId="3FDCD658" w14:textId="77777777" w:rsidR="000C4CE0" w:rsidRPr="004415C8" w:rsidRDefault="000C4CE0" w:rsidP="000C4CE0">
      <w:pPr>
        <w:suppressAutoHyphens/>
        <w:autoSpaceDE w:val="0"/>
        <w:jc w:val="both"/>
        <w:rPr>
          <w:lang w:val="hu-HU" w:eastAsia="ar-SA"/>
        </w:rPr>
      </w:pPr>
      <w:r w:rsidRPr="004415C8">
        <w:rPr>
          <w:lang w:val="hu-HU" w:eastAsia="ar-SA"/>
        </w:rPr>
        <w:t xml:space="preserve">Legea aplicabila prezentei garanþii de participare este legea romana. </w:t>
      </w:r>
    </w:p>
    <w:p w14:paraId="1617CE68" w14:textId="77777777" w:rsidR="000C4CE0" w:rsidRPr="004415C8" w:rsidRDefault="000C4CE0" w:rsidP="000C4CE0">
      <w:pPr>
        <w:suppressAutoHyphens/>
        <w:autoSpaceDE w:val="0"/>
        <w:jc w:val="both"/>
        <w:rPr>
          <w:lang w:val="hu-HU" w:eastAsia="ar-SA"/>
        </w:rPr>
      </w:pPr>
      <w:r w:rsidRPr="004415C8">
        <w:rPr>
          <w:lang w:val="hu-HU" w:eastAsia="ar-SA"/>
        </w:rPr>
        <w:t>Competente sa s</w:t>
      </w:r>
      <w:r w:rsidR="002F2822" w:rsidRPr="004415C8">
        <w:rPr>
          <w:lang w:val="hu-HU" w:eastAsia="ar-SA"/>
        </w:rPr>
        <w:t>olut</w:t>
      </w:r>
      <w:r w:rsidRPr="004415C8">
        <w:rPr>
          <w:lang w:val="hu-HU" w:eastAsia="ar-SA"/>
        </w:rPr>
        <w:t xml:space="preserve">ioneze orice disputa izvorâta în legãtura cu prezenta garanție de participare sunt instantele judecãtorești române. </w:t>
      </w:r>
    </w:p>
    <w:p w14:paraId="2A56167E" w14:textId="77777777" w:rsidR="000C4CE0" w:rsidRPr="004415C8" w:rsidRDefault="000C4CE0" w:rsidP="000C4CE0">
      <w:pPr>
        <w:ind w:right="1" w:firstLine="720"/>
        <w:jc w:val="both"/>
        <w:rPr>
          <w:rFonts w:ascii="Sylfaen" w:hAnsi="Sylfaen"/>
          <w:sz w:val="22"/>
          <w:szCs w:val="22"/>
          <w:lang w:val="pt-BR"/>
        </w:rPr>
      </w:pPr>
      <w:r w:rsidRPr="004415C8">
        <w:rPr>
          <w:rFonts w:ascii="Sylfaen" w:hAnsi="Sylfaen"/>
          <w:sz w:val="22"/>
          <w:szCs w:val="22"/>
          <w:lang w:val="pt-BR"/>
        </w:rPr>
        <w:t>Parafata de Banca _____________ in ziua ______ luna ________ anul ____</w:t>
      </w:r>
    </w:p>
    <w:p w14:paraId="43A9A7C8" w14:textId="77777777" w:rsidR="000C4CE0" w:rsidRPr="004415C8" w:rsidRDefault="000C4CE0" w:rsidP="000C4CE0">
      <w:pPr>
        <w:ind w:right="1"/>
        <w:jc w:val="both"/>
        <w:rPr>
          <w:rFonts w:ascii="Sylfaen" w:hAnsi="Sylfaen"/>
          <w:i/>
          <w:sz w:val="22"/>
          <w:szCs w:val="22"/>
          <w:lang w:val="pt-BR"/>
        </w:rPr>
      </w:pPr>
      <w:r w:rsidRPr="004415C8">
        <w:rPr>
          <w:rFonts w:ascii="Sylfaen" w:hAnsi="Sylfaen"/>
          <w:sz w:val="22"/>
          <w:szCs w:val="22"/>
          <w:lang w:val="pt-BR"/>
        </w:rPr>
        <w:t xml:space="preserve">             </w:t>
      </w:r>
    </w:p>
    <w:p w14:paraId="5E966C7C" w14:textId="77777777" w:rsidR="004E1E5C" w:rsidRPr="004415C8" w:rsidRDefault="004E1E5C" w:rsidP="004E1E5C">
      <w:pPr>
        <w:tabs>
          <w:tab w:val="left" w:pos="1593"/>
        </w:tabs>
        <w:rPr>
          <w:i/>
          <w:iCs/>
        </w:rPr>
      </w:pPr>
      <w:r w:rsidRPr="004415C8">
        <w:rPr>
          <w:i/>
          <w:iCs/>
        </w:rPr>
        <w:t>......................</w:t>
      </w:r>
    </w:p>
    <w:p w14:paraId="4BCCC02A" w14:textId="77777777" w:rsidR="004E1E5C" w:rsidRPr="004415C8" w:rsidRDefault="004E1E5C" w:rsidP="004E1E5C">
      <w:pPr>
        <w:tabs>
          <w:tab w:val="left" w:pos="1593"/>
        </w:tabs>
        <w:rPr>
          <w:i/>
          <w:iCs/>
        </w:rPr>
      </w:pPr>
      <w:r w:rsidRPr="004415C8">
        <w:rPr>
          <w:i/>
          <w:iCs/>
        </w:rPr>
        <w:t>(denumirea)</w:t>
      </w:r>
    </w:p>
    <w:p w14:paraId="08F4F369" w14:textId="77777777" w:rsidR="004E1E5C" w:rsidRPr="004415C8" w:rsidRDefault="004E1E5C" w:rsidP="004E1E5C">
      <w:pPr>
        <w:tabs>
          <w:tab w:val="left" w:pos="1593"/>
        </w:tabs>
        <w:rPr>
          <w:i/>
          <w:iCs/>
        </w:rPr>
      </w:pPr>
    </w:p>
    <w:p w14:paraId="382AC90E" w14:textId="77777777" w:rsidR="00731DFA" w:rsidRPr="004415C8" w:rsidRDefault="00731DFA" w:rsidP="004E1E5C">
      <w:pPr>
        <w:tabs>
          <w:tab w:val="left" w:pos="1593"/>
        </w:tabs>
        <w:rPr>
          <w:i/>
          <w:iCs/>
        </w:rPr>
      </w:pPr>
    </w:p>
    <w:p w14:paraId="5C6FE39E" w14:textId="77777777" w:rsidR="00731DFA" w:rsidRPr="004415C8" w:rsidRDefault="00731DFA" w:rsidP="004E1E5C">
      <w:pPr>
        <w:tabs>
          <w:tab w:val="left" w:pos="1593"/>
        </w:tabs>
        <w:rPr>
          <w:i/>
          <w:iCs/>
        </w:rPr>
      </w:pPr>
    </w:p>
    <w:p w14:paraId="4B7C13D1" w14:textId="77777777" w:rsidR="004E1E5C" w:rsidRPr="004415C8" w:rsidRDefault="004E1E5C" w:rsidP="004E1E5C">
      <w:pPr>
        <w:tabs>
          <w:tab w:val="left" w:pos="1593"/>
        </w:tabs>
        <w:jc w:val="center"/>
        <w:rPr>
          <w:b/>
          <w:bCs/>
          <w:i/>
          <w:iCs/>
        </w:rPr>
      </w:pPr>
      <w:r w:rsidRPr="004415C8">
        <w:rPr>
          <w:b/>
          <w:bCs/>
          <w:i/>
          <w:iCs/>
        </w:rPr>
        <w:t>Împuternicire</w:t>
      </w:r>
    </w:p>
    <w:p w14:paraId="72111695" w14:textId="77777777" w:rsidR="004E1E5C" w:rsidRPr="004415C8" w:rsidRDefault="004E1E5C" w:rsidP="004E1E5C">
      <w:pPr>
        <w:tabs>
          <w:tab w:val="left" w:pos="1593"/>
        </w:tabs>
        <w:rPr>
          <w:i/>
          <w:iCs/>
        </w:rPr>
      </w:pPr>
      <w:r w:rsidRPr="004415C8">
        <w:rPr>
          <w:i/>
          <w:iCs/>
        </w:rPr>
        <w:t xml:space="preserve">Subscrisa …………………………………………………………………. (nume/denumire), cu sediul în ……………………………..(adresa operatorului economic),  înmatriculata la Registrul Comerţului sub nr.…, CIF ……....…, atribut fiscal ................, reprezentată prin ………………………, în calitate de ………………………………., împuternicim prin prezenta pe Dl/Dna ………………….……, domiciliat în ……………………………………………, identificat cu B.I./C.I. seria ……, nr. ………, CNP …………………………., eliberat de ……............................., la data de …………, având funcţia de ………………………………………………, să ne reprezinte la procedura de atribuire  </w:t>
      </w:r>
      <w:r w:rsidRPr="004415C8">
        <w:rPr>
          <w:b/>
          <w:bCs/>
          <w:i/>
          <w:iCs/>
        </w:rPr>
        <w:t>….........................</w:t>
      </w:r>
      <w:r w:rsidRPr="004415C8">
        <w:rPr>
          <w:i/>
          <w:iCs/>
        </w:rPr>
        <w:t>(se va completa cu denumirea obiectivului), organizată de...................în scopul atribuirii contractului.</w:t>
      </w:r>
    </w:p>
    <w:p w14:paraId="149C5448" w14:textId="77777777" w:rsidR="004E1E5C" w:rsidRPr="004415C8" w:rsidRDefault="004E1E5C" w:rsidP="004E1E5C">
      <w:pPr>
        <w:tabs>
          <w:tab w:val="left" w:pos="1593"/>
        </w:tabs>
        <w:rPr>
          <w:i/>
          <w:iCs/>
        </w:rPr>
      </w:pPr>
      <w:r w:rsidRPr="004415C8">
        <w:rPr>
          <w:i/>
          <w:iCs/>
        </w:rPr>
        <w:t xml:space="preserve">    </w:t>
      </w:r>
    </w:p>
    <w:p w14:paraId="4C5A1543" w14:textId="77777777" w:rsidR="004E1E5C" w:rsidRPr="004415C8" w:rsidRDefault="004E1E5C" w:rsidP="004E1E5C">
      <w:pPr>
        <w:tabs>
          <w:tab w:val="left" w:pos="1593"/>
        </w:tabs>
        <w:rPr>
          <w:i/>
          <w:iCs/>
        </w:rPr>
      </w:pPr>
      <w:r w:rsidRPr="004415C8">
        <w:rPr>
          <w:i/>
          <w:iCs/>
        </w:rPr>
        <w:t xml:space="preserve">           În îndeplinirea mandatului său, împuternicitul va avea următoarele drepturi şi obligaţii:</w:t>
      </w:r>
    </w:p>
    <w:p w14:paraId="36EE93A4" w14:textId="77777777" w:rsidR="004E1E5C" w:rsidRPr="004415C8" w:rsidRDefault="004E1E5C" w:rsidP="004E1E5C">
      <w:pPr>
        <w:tabs>
          <w:tab w:val="left" w:pos="1593"/>
        </w:tabs>
        <w:rPr>
          <w:i/>
          <w:iCs/>
        </w:rPr>
      </w:pPr>
      <w:r w:rsidRPr="004415C8">
        <w:rPr>
          <w:i/>
          <w:iCs/>
        </w:rPr>
        <w:t>1. Să semneze toate actele şi documentele care emană de la subscrisa în legătură cu participarea la prezenta procedură;</w:t>
      </w:r>
    </w:p>
    <w:p w14:paraId="79A2CE6B" w14:textId="77777777" w:rsidR="004E1E5C" w:rsidRPr="004415C8" w:rsidRDefault="004E1E5C" w:rsidP="004E1E5C">
      <w:pPr>
        <w:tabs>
          <w:tab w:val="left" w:pos="1593"/>
        </w:tabs>
        <w:rPr>
          <w:i/>
          <w:iCs/>
        </w:rPr>
      </w:pPr>
      <w:r w:rsidRPr="004415C8">
        <w:rPr>
          <w:i/>
          <w:iCs/>
        </w:rPr>
        <w:t>2. Să participe în numele subscrisei la procedură şi să semneze toate documentele rezultate pe parcursul şi/sau în urma desfăşurării procedurii.</w:t>
      </w:r>
    </w:p>
    <w:p w14:paraId="75D5E8E3" w14:textId="77777777" w:rsidR="004E1E5C" w:rsidRPr="004415C8" w:rsidRDefault="004E1E5C" w:rsidP="004E1E5C">
      <w:pPr>
        <w:tabs>
          <w:tab w:val="left" w:pos="1593"/>
        </w:tabs>
        <w:rPr>
          <w:i/>
          <w:iCs/>
        </w:rPr>
      </w:pPr>
      <w:r w:rsidRPr="004415C8">
        <w:rPr>
          <w:i/>
          <w:iCs/>
        </w:rPr>
        <w:t>3. Să răspundă solicitărilor de clarificare formulate de către comisia de evaluare în timpul desfăşurării procedurii.</w:t>
      </w:r>
    </w:p>
    <w:p w14:paraId="2A543CC9" w14:textId="77777777" w:rsidR="004E1E5C" w:rsidRPr="004415C8" w:rsidRDefault="004E1E5C" w:rsidP="004E1E5C">
      <w:pPr>
        <w:tabs>
          <w:tab w:val="left" w:pos="1593"/>
        </w:tabs>
        <w:rPr>
          <w:i/>
          <w:iCs/>
        </w:rPr>
      </w:pPr>
      <w:r w:rsidRPr="004415C8">
        <w:rPr>
          <w:i/>
          <w:iCs/>
        </w:rPr>
        <w:t>4. Să depună în numele subscrisei contestaţiile cu privire la procedură.</w:t>
      </w:r>
    </w:p>
    <w:p w14:paraId="7CACA948" w14:textId="77777777" w:rsidR="004E1E5C" w:rsidRPr="004415C8" w:rsidRDefault="004E1E5C" w:rsidP="004E1E5C">
      <w:pPr>
        <w:tabs>
          <w:tab w:val="left" w:pos="1593"/>
        </w:tabs>
        <w:rPr>
          <w:i/>
          <w:iCs/>
        </w:rPr>
      </w:pPr>
      <w:r w:rsidRPr="004415C8">
        <w:rPr>
          <w:i/>
          <w:iCs/>
        </w:rPr>
        <w:t>Prin prezenta, împuternicitul nostru este pe deplin autorizat să angajeze răspunderea subscrisei cu privire la toate actele şi faptele ce decurg din participarea la procedură.</w:t>
      </w:r>
    </w:p>
    <w:p w14:paraId="06E72D31" w14:textId="77777777" w:rsidR="004E1E5C" w:rsidRPr="004415C8" w:rsidRDefault="004E1E5C" w:rsidP="004E1E5C">
      <w:pPr>
        <w:tabs>
          <w:tab w:val="left" w:pos="1593"/>
        </w:tabs>
        <w:rPr>
          <w:i/>
          <w:iCs/>
        </w:rPr>
      </w:pPr>
      <w:r w:rsidRPr="004415C8">
        <w:rPr>
          <w:i/>
          <w:iCs/>
        </w:rPr>
        <w:t>Înţeleg că în cazul în care această declaraţie nu este conformă cu realitatea sunt pasibil de încălcarea prevederilor legislaţiei penale privind falsul în declaraţii şi sunt de acord cu orice decizie a Autorităţii Contractante referitoare la excluderea din procedura pentru atribuirea contractelor de achiziţie publica.</w:t>
      </w:r>
    </w:p>
    <w:p w14:paraId="6DBD51FE" w14:textId="77777777" w:rsidR="004E1E5C" w:rsidRPr="004415C8" w:rsidRDefault="004E1E5C" w:rsidP="004E1E5C">
      <w:pPr>
        <w:tabs>
          <w:tab w:val="left" w:pos="1593"/>
        </w:tabs>
        <w:rPr>
          <w:i/>
          <w:iCs/>
        </w:rPr>
      </w:pPr>
      <w:r w:rsidRPr="004415C8">
        <w:rPr>
          <w:i/>
          <w:iCs/>
        </w:rPr>
        <w:t>Data completării ............................</w:t>
      </w:r>
    </w:p>
    <w:p w14:paraId="12FF690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Ofertant,</w:t>
      </w:r>
    </w:p>
    <w:p w14:paraId="6B6CC672"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w:t>
      </w:r>
    </w:p>
    <w:p w14:paraId="4705F741"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(denumire)</w:t>
      </w:r>
    </w:p>
    <w:p w14:paraId="4AEB4B8F"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reprezentată legal prin  ...........................................</w:t>
      </w:r>
    </w:p>
    <w:p w14:paraId="3FBE89B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(nume si prenume, semnatura autorizată și ștampila)</w:t>
      </w:r>
    </w:p>
    <w:p w14:paraId="0BB5E004"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(Specimenul de semnătură  al  persoanei împuternicite)</w:t>
      </w:r>
    </w:p>
    <w:p w14:paraId="5B5FA53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 xml:space="preserve">..............................................                                                      </w:t>
      </w:r>
    </w:p>
    <w:p w14:paraId="7F51E573" w14:textId="77777777" w:rsidR="004E1E5C" w:rsidRPr="004415C8" w:rsidRDefault="004E1E5C" w:rsidP="004E1E5C">
      <w:pPr>
        <w:tabs>
          <w:tab w:val="left" w:pos="1593"/>
        </w:tabs>
        <w:rPr>
          <w:i/>
          <w:iCs/>
        </w:rPr>
      </w:pPr>
      <w:r w:rsidRPr="004415C8">
        <w:rPr>
          <w:i/>
          <w:iCs/>
        </w:rPr>
        <w:t>Notă: Împuternicirea va fi însoţită de o copie de pe actul de identitate al persoanei împuternicite</w:t>
      </w:r>
    </w:p>
    <w:p w14:paraId="03DC6F02" w14:textId="77777777" w:rsidR="00C42C8F" w:rsidRPr="004415C8" w:rsidRDefault="004E1E5C" w:rsidP="004E1E5C">
      <w:r w:rsidRPr="004415C8">
        <w:tab/>
      </w:r>
      <w:r w:rsidRPr="004415C8">
        <w:tab/>
      </w:r>
      <w:r w:rsidRPr="004415C8">
        <w:tab/>
      </w:r>
      <w:r w:rsidRPr="004415C8">
        <w:tab/>
      </w:r>
      <w:r w:rsidRPr="004415C8">
        <w:tab/>
      </w:r>
      <w:r w:rsidRPr="004415C8">
        <w:tab/>
      </w:r>
      <w:r w:rsidRPr="004415C8">
        <w:tab/>
        <w:t xml:space="preserve">                         </w:t>
      </w:r>
    </w:p>
    <w:p w14:paraId="3A9B4784" w14:textId="77777777" w:rsidR="002C202F" w:rsidRPr="004415C8" w:rsidRDefault="004E1E5C" w:rsidP="00464027">
      <w:r w:rsidRPr="004415C8">
        <w:t xml:space="preserve">  </w:t>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p>
    <w:p w14:paraId="721357BC" w14:textId="77777777" w:rsidR="004E1E5C" w:rsidRPr="004415C8" w:rsidRDefault="004E1E5C" w:rsidP="004E1E5C">
      <w:pPr>
        <w:autoSpaceDE w:val="0"/>
        <w:autoSpaceDN w:val="0"/>
        <w:adjustRightInd w:val="0"/>
        <w:ind w:left="7560" w:firstLine="360"/>
        <w:rPr>
          <w:rFonts w:ascii="Courier New" w:hAnsi="Courier New" w:cs="Courier New"/>
          <w:sz w:val="18"/>
          <w:szCs w:val="18"/>
          <w:lang w:val="pt-BR"/>
        </w:rPr>
      </w:pPr>
    </w:p>
    <w:p w14:paraId="6B19BDC2" w14:textId="77777777" w:rsidR="004E1E5C" w:rsidRPr="004415C8" w:rsidRDefault="00C42C8F" w:rsidP="002F3A80">
      <w:pPr>
        <w:autoSpaceDE w:val="0"/>
        <w:autoSpaceDN w:val="0"/>
        <w:adjustRightInd w:val="0"/>
        <w:ind w:left="4680" w:firstLine="360"/>
        <w:rPr>
          <w:i/>
          <w:lang w:val="pt-BR"/>
        </w:rPr>
      </w:pPr>
      <w:r w:rsidRPr="004415C8">
        <w:rPr>
          <w:b/>
        </w:rPr>
        <w:tab/>
      </w:r>
      <w:r w:rsidRPr="004415C8">
        <w:rPr>
          <w:b/>
        </w:rPr>
        <w:tab/>
      </w:r>
    </w:p>
    <w:p w14:paraId="55919C0F" w14:textId="77777777" w:rsidR="004E1E5C" w:rsidRPr="004415C8" w:rsidRDefault="004E1E5C" w:rsidP="004E1E5C">
      <w:pPr>
        <w:autoSpaceDE w:val="0"/>
        <w:autoSpaceDN w:val="0"/>
        <w:adjustRightInd w:val="0"/>
        <w:ind w:left="360"/>
        <w:rPr>
          <w:lang w:val="pt-BR"/>
        </w:rPr>
      </w:pPr>
    </w:p>
    <w:p w14:paraId="4E1CCA88" w14:textId="77777777" w:rsidR="00731DFA" w:rsidRPr="004415C8" w:rsidRDefault="00731DFA" w:rsidP="004E1E5C">
      <w:pPr>
        <w:autoSpaceDE w:val="0"/>
        <w:autoSpaceDN w:val="0"/>
        <w:adjustRightInd w:val="0"/>
        <w:ind w:left="360"/>
        <w:rPr>
          <w:lang w:val="pt-BR"/>
        </w:rPr>
      </w:pPr>
    </w:p>
    <w:p w14:paraId="4192B081" w14:textId="77777777" w:rsidR="00731DFA" w:rsidRPr="004415C8" w:rsidRDefault="00731DFA" w:rsidP="004E1E5C">
      <w:pPr>
        <w:autoSpaceDE w:val="0"/>
        <w:autoSpaceDN w:val="0"/>
        <w:adjustRightInd w:val="0"/>
        <w:ind w:left="360"/>
        <w:rPr>
          <w:lang w:val="pt-BR"/>
        </w:rPr>
      </w:pPr>
    </w:p>
    <w:p w14:paraId="338A0A53" w14:textId="77777777" w:rsidR="00731DFA" w:rsidRPr="004415C8" w:rsidRDefault="00731DFA" w:rsidP="004E1E5C">
      <w:pPr>
        <w:autoSpaceDE w:val="0"/>
        <w:autoSpaceDN w:val="0"/>
        <w:adjustRightInd w:val="0"/>
        <w:ind w:left="360"/>
        <w:rPr>
          <w:lang w:val="pt-BR"/>
        </w:rPr>
      </w:pPr>
    </w:p>
    <w:p w14:paraId="51BAD43D" w14:textId="77777777" w:rsidR="00731DFA" w:rsidRPr="004415C8" w:rsidRDefault="00731DFA" w:rsidP="004E1E5C">
      <w:pPr>
        <w:autoSpaceDE w:val="0"/>
        <w:autoSpaceDN w:val="0"/>
        <w:adjustRightInd w:val="0"/>
        <w:ind w:left="360"/>
        <w:rPr>
          <w:lang w:val="pt-BR"/>
        </w:rPr>
      </w:pPr>
    </w:p>
    <w:p w14:paraId="076D09F2" w14:textId="77777777" w:rsidR="00731DFA" w:rsidRPr="004415C8" w:rsidRDefault="00731DFA" w:rsidP="004E1E5C">
      <w:pPr>
        <w:autoSpaceDE w:val="0"/>
        <w:autoSpaceDN w:val="0"/>
        <w:adjustRightInd w:val="0"/>
        <w:ind w:left="360"/>
        <w:rPr>
          <w:lang w:val="pt-BR"/>
        </w:rPr>
      </w:pPr>
    </w:p>
    <w:p w14:paraId="7D233DF6" w14:textId="77777777" w:rsidR="004E1E5C" w:rsidRPr="004415C8" w:rsidRDefault="004E1E5C" w:rsidP="004E1E5C">
      <w:pPr>
        <w:autoSpaceDE w:val="0"/>
        <w:autoSpaceDN w:val="0"/>
        <w:adjustRightInd w:val="0"/>
        <w:ind w:left="360"/>
        <w:rPr>
          <w:lang w:val="pt-BR"/>
        </w:rPr>
      </w:pPr>
    </w:p>
    <w:p w14:paraId="4C0CF749" w14:textId="77777777" w:rsidR="004E1E5C" w:rsidRPr="004415C8" w:rsidRDefault="004E1E5C" w:rsidP="004E1E5C">
      <w:pPr>
        <w:autoSpaceDE w:val="0"/>
        <w:autoSpaceDN w:val="0"/>
        <w:adjustRightInd w:val="0"/>
        <w:ind w:left="360"/>
        <w:rPr>
          <w:lang w:val="pt-BR"/>
        </w:rPr>
      </w:pPr>
    </w:p>
    <w:tbl>
      <w:tblPr>
        <w:tblW w:w="0" w:type="auto"/>
        <w:tblInd w:w="108" w:type="dxa"/>
        <w:tblLook w:val="01E0" w:firstRow="1" w:lastRow="1" w:firstColumn="1" w:lastColumn="1" w:noHBand="0" w:noVBand="0"/>
      </w:tblPr>
      <w:tblGrid>
        <w:gridCol w:w="4428"/>
        <w:gridCol w:w="4860"/>
      </w:tblGrid>
      <w:tr w:rsidR="004E1E5C" w:rsidRPr="004415C8" w14:paraId="24266FFA" w14:textId="77777777" w:rsidTr="00670DD2">
        <w:tc>
          <w:tcPr>
            <w:tcW w:w="4428" w:type="dxa"/>
          </w:tcPr>
          <w:p w14:paraId="28777B2C" w14:textId="77777777" w:rsidR="004E1E5C" w:rsidRPr="004415C8" w:rsidRDefault="004E1E5C" w:rsidP="00670DD2">
            <w:pPr>
              <w:autoSpaceDE w:val="0"/>
              <w:autoSpaceDN w:val="0"/>
              <w:adjustRightInd w:val="0"/>
              <w:ind w:left="360"/>
              <w:rPr>
                <w:lang w:val="it-IT"/>
              </w:rPr>
            </w:pPr>
            <w:r w:rsidRPr="004415C8">
              <w:rPr>
                <w:lang w:val="it-IT"/>
              </w:rPr>
              <w:t>OPERATORUL ECONOMIC</w:t>
            </w:r>
          </w:p>
          <w:p w14:paraId="0ABCFDB0" w14:textId="77777777" w:rsidR="004E1E5C" w:rsidRPr="004415C8" w:rsidRDefault="004E1E5C" w:rsidP="00670DD2">
            <w:pPr>
              <w:autoSpaceDE w:val="0"/>
              <w:autoSpaceDN w:val="0"/>
              <w:adjustRightInd w:val="0"/>
              <w:ind w:left="360"/>
              <w:rPr>
                <w:lang w:val="it-IT"/>
              </w:rPr>
            </w:pPr>
            <w:r w:rsidRPr="004415C8">
              <w:rPr>
                <w:lang w:val="it-IT"/>
              </w:rPr>
              <w:t>___________________</w:t>
            </w:r>
          </w:p>
          <w:p w14:paraId="0F5CECFB" w14:textId="77777777" w:rsidR="004E1E5C" w:rsidRPr="004415C8" w:rsidRDefault="004E1E5C" w:rsidP="00670DD2">
            <w:pPr>
              <w:autoSpaceDE w:val="0"/>
              <w:autoSpaceDN w:val="0"/>
              <w:adjustRightInd w:val="0"/>
              <w:ind w:left="360"/>
              <w:rPr>
                <w:lang w:val="it-IT"/>
              </w:rPr>
            </w:pPr>
            <w:r w:rsidRPr="004415C8">
              <w:rPr>
                <w:i/>
                <w:lang w:val="it-IT"/>
              </w:rPr>
              <w:t>(denumire / sediu )</w:t>
            </w:r>
          </w:p>
          <w:p w14:paraId="7AFC1AD1" w14:textId="77777777" w:rsidR="004E1E5C" w:rsidRPr="004415C8" w:rsidRDefault="004E1E5C" w:rsidP="00670DD2">
            <w:pPr>
              <w:autoSpaceDE w:val="0"/>
              <w:autoSpaceDN w:val="0"/>
              <w:adjustRightInd w:val="0"/>
              <w:ind w:left="360"/>
              <w:rPr>
                <w:lang w:val="it-IT"/>
              </w:rPr>
            </w:pPr>
          </w:p>
        </w:tc>
        <w:tc>
          <w:tcPr>
            <w:tcW w:w="4860" w:type="dxa"/>
          </w:tcPr>
          <w:p w14:paraId="349DC8A0" w14:textId="77777777" w:rsidR="004E1E5C" w:rsidRPr="004415C8" w:rsidRDefault="004E1E5C" w:rsidP="00670DD2">
            <w:pPr>
              <w:autoSpaceDE w:val="0"/>
              <w:autoSpaceDN w:val="0"/>
              <w:adjustRightInd w:val="0"/>
              <w:ind w:left="360"/>
              <w:rPr>
                <w:lang w:val="it-IT"/>
              </w:rPr>
            </w:pPr>
            <w:r w:rsidRPr="004415C8">
              <w:rPr>
                <w:lang w:val="it-IT"/>
              </w:rPr>
              <w:t>Înregistrat la sediul autorit</w:t>
            </w:r>
            <w:r w:rsidRPr="004415C8">
              <w:t>ăţ</w:t>
            </w:r>
            <w:r w:rsidRPr="004415C8">
              <w:rPr>
                <w:lang w:val="it-IT"/>
              </w:rPr>
              <w:t>ii contractante     nr._________data___________ora_____</w:t>
            </w:r>
          </w:p>
        </w:tc>
      </w:tr>
    </w:tbl>
    <w:p w14:paraId="71A29917" w14:textId="77777777" w:rsidR="004E1E5C" w:rsidRPr="004415C8" w:rsidRDefault="004E1E5C" w:rsidP="004E1E5C">
      <w:pPr>
        <w:autoSpaceDE w:val="0"/>
        <w:autoSpaceDN w:val="0"/>
        <w:adjustRightInd w:val="0"/>
        <w:ind w:left="360"/>
        <w:rPr>
          <w:lang w:val="it-IT"/>
        </w:rPr>
      </w:pPr>
    </w:p>
    <w:p w14:paraId="05D80E4E" w14:textId="77777777" w:rsidR="004E1E5C" w:rsidRPr="004415C8" w:rsidRDefault="004E1E5C" w:rsidP="004E1E5C">
      <w:pPr>
        <w:autoSpaceDE w:val="0"/>
        <w:autoSpaceDN w:val="0"/>
        <w:adjustRightInd w:val="0"/>
        <w:ind w:left="360"/>
        <w:rPr>
          <w:lang w:val="it-IT"/>
        </w:rPr>
      </w:pPr>
    </w:p>
    <w:p w14:paraId="4CA97F0E" w14:textId="77777777" w:rsidR="004E1E5C" w:rsidRPr="004415C8" w:rsidRDefault="004E1E5C" w:rsidP="004E1E5C">
      <w:pPr>
        <w:autoSpaceDE w:val="0"/>
        <w:autoSpaceDN w:val="0"/>
        <w:adjustRightInd w:val="0"/>
        <w:ind w:left="360"/>
        <w:jc w:val="center"/>
        <w:rPr>
          <w:b/>
          <w:lang w:val="it-IT"/>
        </w:rPr>
      </w:pPr>
      <w:r w:rsidRPr="004415C8">
        <w:rPr>
          <w:b/>
          <w:lang w:val="it-IT"/>
        </w:rPr>
        <w:t>SCRISOARE DE ÎNAINTARE</w:t>
      </w:r>
    </w:p>
    <w:p w14:paraId="1D7C292F" w14:textId="77777777" w:rsidR="004E1E5C" w:rsidRPr="004415C8" w:rsidRDefault="004E1E5C" w:rsidP="004E1E5C">
      <w:pPr>
        <w:autoSpaceDE w:val="0"/>
        <w:autoSpaceDN w:val="0"/>
        <w:adjustRightInd w:val="0"/>
        <w:ind w:left="360"/>
        <w:jc w:val="center"/>
        <w:rPr>
          <w:lang w:val="it-IT"/>
        </w:rPr>
      </w:pPr>
    </w:p>
    <w:p w14:paraId="3F44B588" w14:textId="77777777" w:rsidR="004E1E5C" w:rsidRPr="004415C8" w:rsidRDefault="004E1E5C" w:rsidP="004E1E5C">
      <w:pPr>
        <w:autoSpaceDE w:val="0"/>
        <w:autoSpaceDN w:val="0"/>
        <w:adjustRightInd w:val="0"/>
        <w:ind w:left="360"/>
        <w:rPr>
          <w:lang w:val="it-IT"/>
        </w:rPr>
      </w:pPr>
    </w:p>
    <w:p w14:paraId="49F50ADB" w14:textId="77777777" w:rsidR="004E1E5C" w:rsidRPr="004415C8" w:rsidRDefault="004E1E5C" w:rsidP="004E1E5C">
      <w:pPr>
        <w:autoSpaceDE w:val="0"/>
        <w:autoSpaceDN w:val="0"/>
        <w:adjustRightInd w:val="0"/>
        <w:ind w:left="360"/>
        <w:rPr>
          <w:lang w:val="it-IT"/>
        </w:rPr>
      </w:pPr>
      <w:r>
        <w:t>CătreAutoritatea Contractanta X, Str. Exemplu 123, Bucuresti</w:t>
      </w:r>
    </w:p>
    <w:p w14:paraId="58AE5557" w14:textId="77777777" w:rsidR="004E1E5C" w:rsidRPr="004415C8" w:rsidRDefault="004E1E5C" w:rsidP="004E1E5C">
      <w:pPr>
        <w:autoSpaceDE w:val="0"/>
        <w:autoSpaceDN w:val="0"/>
        <w:adjustRightInd w:val="0"/>
        <w:ind w:left="360"/>
        <w:rPr>
          <w:i/>
          <w:lang w:val="it-IT"/>
        </w:rPr>
      </w:pPr>
      <w:r w:rsidRPr="004415C8">
        <w:rPr>
          <w:i/>
          <w:lang w:val="it-IT"/>
        </w:rPr>
        <w:t>(denumirea autorităţii contractante şi adresa completă)</w:t>
      </w:r>
    </w:p>
    <w:p w14:paraId="330CC605" w14:textId="77777777" w:rsidR="004E1E5C" w:rsidRPr="004415C8" w:rsidRDefault="004E1E5C" w:rsidP="004E1E5C">
      <w:pPr>
        <w:autoSpaceDE w:val="0"/>
        <w:autoSpaceDN w:val="0"/>
        <w:adjustRightInd w:val="0"/>
        <w:ind w:left="360"/>
        <w:rPr>
          <w:i/>
          <w:lang w:val="it-IT"/>
        </w:rPr>
      </w:pPr>
    </w:p>
    <w:p w14:paraId="0C157860" w14:textId="77777777" w:rsidR="004E1E5C" w:rsidRPr="004415C8" w:rsidRDefault="004E1E5C" w:rsidP="004E1E5C">
      <w:pPr>
        <w:autoSpaceDE w:val="0"/>
        <w:autoSpaceDN w:val="0"/>
        <w:adjustRightInd w:val="0"/>
        <w:ind w:left="360"/>
        <w:rPr>
          <w:i/>
          <w:lang w:val="it-IT"/>
        </w:rPr>
      </w:pPr>
    </w:p>
    <w:p w14:paraId="2EB7A416" w14:textId="77777777" w:rsidR="004E1E5C" w:rsidRPr="004415C8" w:rsidRDefault="004E1E5C" w:rsidP="004E1E5C">
      <w:pPr>
        <w:autoSpaceDE w:val="0"/>
        <w:autoSpaceDN w:val="0"/>
        <w:adjustRightInd w:val="0"/>
        <w:ind w:left="360"/>
        <w:rPr>
          <w:lang w:val="it-IT"/>
        </w:rPr>
      </w:pPr>
      <w:r w:rsidRPr="004415C8">
        <w:rPr>
          <w:lang w:val="it-IT"/>
        </w:rPr>
        <w:t>Ca urmare a anunţului/invita</w:t>
      </w:r>
      <w:r w:rsidRPr="004415C8">
        <w:t>ţ</w:t>
      </w:r>
      <w:r w:rsidRPr="004415C8">
        <w:rPr>
          <w:lang w:val="it-IT"/>
        </w:rPr>
        <w:t>iei de participare nr. ______ din ______________, privind aplicarea procedurii de ____________________</w:t>
      </w:r>
      <w:r w:rsidRPr="004415C8">
        <w:rPr>
          <w:i/>
          <w:lang w:val="it-IT"/>
        </w:rPr>
        <w:t xml:space="preserve">(denumire procedură) </w:t>
      </w:r>
      <w:r w:rsidRPr="004415C8">
        <w:rPr>
          <w:lang w:val="it-IT"/>
        </w:rPr>
        <w:t>pentru atribuirea contractului _________________________________________</w:t>
      </w:r>
      <w:r w:rsidRPr="004415C8">
        <w:rPr>
          <w:i/>
          <w:lang w:val="it-IT"/>
        </w:rPr>
        <w:t>(denumirea contractului de achiziţie publică),</w:t>
      </w:r>
    </w:p>
    <w:p w14:paraId="561EB615" w14:textId="77777777" w:rsidR="004E1E5C" w:rsidRPr="004415C8" w:rsidRDefault="004E1E5C" w:rsidP="004E1E5C">
      <w:pPr>
        <w:autoSpaceDE w:val="0"/>
        <w:autoSpaceDN w:val="0"/>
        <w:adjustRightInd w:val="0"/>
        <w:ind w:left="360"/>
        <w:rPr>
          <w:lang w:val="it-IT"/>
        </w:rPr>
      </w:pPr>
    </w:p>
    <w:p w14:paraId="733C3884" w14:textId="77777777" w:rsidR="004E1E5C" w:rsidRPr="004415C8" w:rsidRDefault="004E1E5C" w:rsidP="004E1E5C">
      <w:pPr>
        <w:autoSpaceDE w:val="0"/>
        <w:autoSpaceDN w:val="0"/>
        <w:adjustRightInd w:val="0"/>
        <w:ind w:left="360"/>
        <w:rPr>
          <w:lang w:val="it-IT"/>
        </w:rPr>
      </w:pPr>
      <w:r w:rsidRPr="004415C8">
        <w:rPr>
          <w:lang w:val="it-IT"/>
        </w:rPr>
        <w:t>noi ________________________________________ (denumirea/numele operatorului economic) vă transmitem alăturat următoarele:</w:t>
      </w:r>
    </w:p>
    <w:p w14:paraId="68510794" w14:textId="77777777" w:rsidR="004E1E5C" w:rsidRPr="004415C8" w:rsidRDefault="004E1E5C" w:rsidP="004E1E5C">
      <w:pPr>
        <w:autoSpaceDE w:val="0"/>
        <w:autoSpaceDN w:val="0"/>
        <w:adjustRightInd w:val="0"/>
        <w:ind w:left="360"/>
        <w:rPr>
          <w:lang w:val="it-IT"/>
        </w:rPr>
      </w:pPr>
    </w:p>
    <w:p w14:paraId="079C9AB3" w14:textId="77777777" w:rsidR="004E1E5C" w:rsidRPr="004415C8" w:rsidRDefault="004E1E5C" w:rsidP="004E1E5C">
      <w:pPr>
        <w:autoSpaceDE w:val="0"/>
        <w:autoSpaceDN w:val="0"/>
        <w:adjustRightInd w:val="0"/>
        <w:ind w:left="360"/>
        <w:rPr>
          <w:lang w:val="it-IT"/>
        </w:rPr>
      </w:pPr>
      <w:r w:rsidRPr="004415C8">
        <w:rPr>
          <w:lang w:val="it-IT"/>
        </w:rPr>
        <w:t>1. Documentul ______________________(tipul, seria/numărul, emitentul) privind garanţia pentru participare, în cuantumul şi în forma stabilită de dumneavoastră prin documentaţia de atribuire;</w:t>
      </w:r>
    </w:p>
    <w:p w14:paraId="1DE78804" w14:textId="77777777" w:rsidR="004E1E5C" w:rsidRPr="004415C8" w:rsidRDefault="004E1E5C" w:rsidP="004E1E5C">
      <w:pPr>
        <w:autoSpaceDE w:val="0"/>
        <w:autoSpaceDN w:val="0"/>
        <w:adjustRightInd w:val="0"/>
        <w:ind w:left="360"/>
        <w:rPr>
          <w:lang w:val="it-IT"/>
        </w:rPr>
      </w:pPr>
      <w:r w:rsidRPr="004415C8">
        <w:rPr>
          <w:lang w:val="it-IT"/>
        </w:rPr>
        <w:t xml:space="preserve">2. Pachetul/plicul sigilat </w:t>
      </w:r>
      <w:r w:rsidRPr="004415C8">
        <w:t>ş</w:t>
      </w:r>
      <w:r w:rsidRPr="004415C8">
        <w:rPr>
          <w:lang w:val="it-IT"/>
        </w:rPr>
        <w:t>i marcat în mod vizibil, conţinând, în original şi într-un număr de ________ copii:</w:t>
      </w:r>
    </w:p>
    <w:p w14:paraId="5659C3C3" w14:textId="77777777" w:rsidR="004E1E5C" w:rsidRPr="004415C8" w:rsidRDefault="004E1E5C" w:rsidP="004E1E5C">
      <w:pPr>
        <w:autoSpaceDE w:val="0"/>
        <w:autoSpaceDN w:val="0"/>
        <w:adjustRightInd w:val="0"/>
        <w:ind w:left="360"/>
        <w:rPr>
          <w:lang w:val="pt-BR"/>
        </w:rPr>
      </w:pPr>
      <w:r w:rsidRPr="004415C8">
        <w:rPr>
          <w:lang w:val="pt-BR"/>
        </w:rPr>
        <w:t>a) oferta;</w:t>
      </w:r>
    </w:p>
    <w:p w14:paraId="4CB80687" w14:textId="77777777" w:rsidR="004E1E5C" w:rsidRPr="004415C8" w:rsidRDefault="004E1E5C" w:rsidP="004E1E5C">
      <w:pPr>
        <w:autoSpaceDE w:val="0"/>
        <w:autoSpaceDN w:val="0"/>
        <w:adjustRightInd w:val="0"/>
        <w:ind w:left="360"/>
        <w:rPr>
          <w:lang w:val="pt-BR"/>
        </w:rPr>
      </w:pPr>
      <w:r w:rsidRPr="004415C8">
        <w:rPr>
          <w:lang w:val="pt-BR"/>
        </w:rPr>
        <w:t>b) documentele care însoţesc oferta.</w:t>
      </w:r>
    </w:p>
    <w:p w14:paraId="4ADF3818" w14:textId="77777777" w:rsidR="004E1E5C" w:rsidRPr="004415C8" w:rsidRDefault="004E1E5C" w:rsidP="004E1E5C">
      <w:pPr>
        <w:autoSpaceDE w:val="0"/>
        <w:autoSpaceDN w:val="0"/>
        <w:adjustRightInd w:val="0"/>
        <w:ind w:left="360"/>
        <w:rPr>
          <w:lang w:val="it-IT"/>
        </w:rPr>
      </w:pPr>
      <w:r w:rsidRPr="004415C8">
        <w:rPr>
          <w:lang w:val="it-IT"/>
        </w:rPr>
        <w:t>c) mostre, schiţe după caz.</w:t>
      </w:r>
    </w:p>
    <w:p w14:paraId="7077BC65" w14:textId="77777777" w:rsidR="004E1E5C" w:rsidRPr="004415C8" w:rsidRDefault="004E1E5C" w:rsidP="004E1E5C">
      <w:pPr>
        <w:autoSpaceDE w:val="0"/>
        <w:autoSpaceDN w:val="0"/>
        <w:adjustRightInd w:val="0"/>
        <w:ind w:left="360"/>
        <w:rPr>
          <w:lang w:val="it-IT"/>
        </w:rPr>
      </w:pPr>
      <w:r w:rsidRPr="004415C8">
        <w:rPr>
          <w:lang w:val="it-IT"/>
        </w:rPr>
        <w:t>Avem speranţa că oferta noastră este corespunzătoare şi va satisface cerinţele.</w:t>
      </w:r>
    </w:p>
    <w:p w14:paraId="3C835A10" w14:textId="77777777" w:rsidR="004E1E5C" w:rsidRPr="004415C8" w:rsidRDefault="004E1E5C" w:rsidP="004E1E5C">
      <w:pPr>
        <w:autoSpaceDE w:val="0"/>
        <w:autoSpaceDN w:val="0"/>
        <w:adjustRightInd w:val="0"/>
        <w:ind w:left="360"/>
        <w:rPr>
          <w:lang w:val="it-IT"/>
        </w:rPr>
      </w:pPr>
    </w:p>
    <w:p w14:paraId="1622FCE5" w14:textId="77777777" w:rsidR="004E1E5C" w:rsidRPr="004415C8" w:rsidRDefault="004E1E5C" w:rsidP="004E1E5C">
      <w:pPr>
        <w:autoSpaceDE w:val="0"/>
        <w:autoSpaceDN w:val="0"/>
        <w:adjustRightInd w:val="0"/>
        <w:ind w:left="360"/>
        <w:rPr>
          <w:lang w:val="it-IT"/>
        </w:rPr>
      </w:pPr>
      <w:r w:rsidRPr="004415C8">
        <w:rPr>
          <w:lang w:val="it-IT"/>
        </w:rPr>
        <w:t>Data completării ___________</w:t>
      </w:r>
      <w:r w:rsidRPr="004415C8">
        <w:rPr>
          <w:lang w:val="it-IT"/>
        </w:rPr>
        <w:tab/>
      </w:r>
      <w:r w:rsidRPr="004415C8">
        <w:rPr>
          <w:lang w:val="it-IT"/>
        </w:rPr>
        <w:tab/>
      </w:r>
      <w:r w:rsidRPr="004415C8">
        <w:rPr>
          <w:lang w:val="it-IT"/>
        </w:rPr>
        <w:tab/>
      </w:r>
      <w:r w:rsidRPr="004415C8">
        <w:rPr>
          <w:lang w:val="it-IT"/>
        </w:rPr>
        <w:tab/>
        <w:t>Cu stimă,</w:t>
      </w:r>
    </w:p>
    <w:p w14:paraId="574C91F1" w14:textId="77777777" w:rsidR="004E1E5C" w:rsidRPr="004415C8" w:rsidRDefault="004E1E5C" w:rsidP="004E1E5C">
      <w:pPr>
        <w:autoSpaceDE w:val="0"/>
        <w:autoSpaceDN w:val="0"/>
        <w:adjustRightInd w:val="0"/>
        <w:ind w:left="360"/>
        <w:rPr>
          <w:i/>
          <w:iCs/>
          <w:lang w:val="it-IT"/>
        </w:rPr>
      </w:pP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i/>
          <w:iCs/>
          <w:lang w:val="it-IT"/>
        </w:rPr>
        <w:t>Operator economic,</w:t>
      </w:r>
    </w:p>
    <w:p w14:paraId="2F879F99" w14:textId="77777777" w:rsidR="004E1E5C" w:rsidRDefault="004E1E5C" w:rsidP="004E1E5C">
      <w:pPr>
        <w:autoSpaceDE w:val="0"/>
        <w:autoSpaceDN w:val="0"/>
        <w:adjustRightInd w:val="0"/>
        <w:ind w:left="360"/>
        <w:rPr>
          <w:i/>
          <w:iCs/>
          <w:lang w:val="it-IT"/>
        </w:rPr>
      </w:pP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t>...................................</w:t>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t xml:space="preserve">              (semnătura autorizată )</w:t>
      </w:r>
    </w:p>
    <w:p w14:paraId="01026A48" w14:textId="77777777" w:rsidR="006C4CCE" w:rsidRDefault="006C4CCE" w:rsidP="004E1E5C">
      <w:pPr>
        <w:autoSpaceDE w:val="0"/>
        <w:autoSpaceDN w:val="0"/>
        <w:adjustRightInd w:val="0"/>
        <w:ind w:left="360"/>
        <w:rPr>
          <w:i/>
          <w:iCs/>
          <w:lang w:val="it-IT"/>
        </w:rPr>
      </w:pPr>
    </w:p>
    <w:p w14:paraId="54B3FA63" w14:textId="77777777" w:rsidR="006C4CCE" w:rsidRDefault="006C4CCE" w:rsidP="004E1E5C">
      <w:pPr>
        <w:autoSpaceDE w:val="0"/>
        <w:autoSpaceDN w:val="0"/>
        <w:adjustRightInd w:val="0"/>
        <w:ind w:left="360"/>
        <w:rPr>
          <w:i/>
          <w:iCs/>
          <w:lang w:val="it-IT"/>
        </w:rPr>
      </w:pPr>
    </w:p>
    <w:p w14:paraId="17998495" w14:textId="77777777" w:rsidR="006C4CCE" w:rsidRDefault="006C4CCE" w:rsidP="004E1E5C">
      <w:pPr>
        <w:autoSpaceDE w:val="0"/>
        <w:autoSpaceDN w:val="0"/>
        <w:adjustRightInd w:val="0"/>
        <w:ind w:left="360"/>
        <w:rPr>
          <w:i/>
          <w:iCs/>
          <w:lang w:val="it-IT"/>
        </w:rPr>
      </w:pPr>
    </w:p>
    <w:p w14:paraId="777FF42F" w14:textId="77777777" w:rsidR="006C4CCE" w:rsidRDefault="006C4CCE" w:rsidP="004E1E5C">
      <w:pPr>
        <w:autoSpaceDE w:val="0"/>
        <w:autoSpaceDN w:val="0"/>
        <w:adjustRightInd w:val="0"/>
        <w:ind w:left="360"/>
        <w:rPr>
          <w:i/>
          <w:iCs/>
          <w:lang w:val="it-IT"/>
        </w:rPr>
      </w:pPr>
    </w:p>
    <w:p w14:paraId="02C7A7CA" w14:textId="77777777" w:rsidR="006C4CCE" w:rsidRPr="006C4CCE" w:rsidRDefault="006C4CCE" w:rsidP="006C4CCE">
      <w:pPr>
        <w:suppressAutoHyphens/>
        <w:jc w:val="right"/>
        <w:rPr>
          <w:b/>
          <w:iCs/>
          <w:lang w:eastAsia="ar-SA"/>
        </w:rPr>
      </w:pPr>
    </w:p>
    <w:p w14:paraId="407C9579" w14:textId="77777777" w:rsidR="006C4CCE" w:rsidRPr="006C4CCE" w:rsidRDefault="006C4CCE" w:rsidP="006C4CCE">
      <w:pPr>
        <w:suppressAutoHyphens/>
        <w:jc w:val="right"/>
        <w:rPr>
          <w:b/>
          <w:iCs/>
          <w:lang w:eastAsia="ar-SA"/>
        </w:rPr>
      </w:pPr>
    </w:p>
    <w:p w14:paraId="067F196E" w14:textId="77777777" w:rsidR="006C4CCE" w:rsidRPr="006C4CCE" w:rsidRDefault="006C4CCE" w:rsidP="006C4CCE">
      <w:pPr>
        <w:suppressAutoHyphens/>
        <w:jc w:val="right"/>
        <w:rPr>
          <w:b/>
          <w:iCs/>
          <w:lang w:eastAsia="ar-SA"/>
        </w:rPr>
      </w:pPr>
    </w:p>
    <w:p w14:paraId="54FF4C9A" w14:textId="77777777" w:rsidR="006C4CCE" w:rsidRPr="00C06761" w:rsidRDefault="006C4CCE" w:rsidP="004E1E5C">
      <w:pPr>
        <w:autoSpaceDE w:val="0"/>
        <w:autoSpaceDN w:val="0"/>
        <w:adjustRightInd w:val="0"/>
        <w:ind w:left="360"/>
        <w:rPr>
          <w:lang w:val="en-US"/>
        </w:rPr>
      </w:pPr>
    </w:p>
    <w:sectPr w:rsidR="006C4CCE" w:rsidRPr="00C06761" w:rsidSect="00670DD2">
      <w:headerReference w:type="default" r:id="rId8"/>
      <w:footerReference w:type="default" r:id="rId9"/>
      <w:pgSz w:w="12240" w:h="15840"/>
      <w:pgMar w:top="1417" w:right="900" w:bottom="1417" w:left="13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3A219" w14:textId="77777777" w:rsidR="00C50D54" w:rsidRDefault="00C50D54" w:rsidP="00307786">
      <w:r>
        <w:separator/>
      </w:r>
    </w:p>
  </w:endnote>
  <w:endnote w:type="continuationSeparator" w:id="0">
    <w:p w14:paraId="1B1A5409" w14:textId="77777777" w:rsidR="00C50D54" w:rsidRDefault="00C50D54" w:rsidP="00307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Trebuchet MS Bold">
    <w:altName w:val="Trebuchet MS"/>
    <w:panose1 w:val="020B0703020202020204"/>
    <w:charset w:val="00"/>
    <w:family w:val="auto"/>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horndale">
    <w:altName w:val="Times New Roman"/>
    <w:charset w:val="00"/>
    <w:family w:val="roman"/>
    <w:pitch w:val="variable"/>
  </w:font>
  <w:font w:name="Andale Sans UI">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G Times (W1)">
    <w:altName w:val="Times New Roman"/>
    <w:charset w:val="00"/>
    <w:family w:val="roman"/>
    <w:pitch w:val="variable"/>
  </w:font>
  <w:font w:name="Sylfaen">
    <w:panose1 w:val="010A0502050306030303"/>
    <w:charset w:val="00"/>
    <w:family w:val="roman"/>
    <w:pitch w:val="variable"/>
    <w:sig w:usb0="04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CD79" w14:textId="77777777" w:rsidR="001E21DD" w:rsidRDefault="003D73A8">
    <w:pPr>
      <w:pStyle w:val="Footer"/>
      <w:jc w:val="right"/>
    </w:pPr>
    <w:r>
      <w:rPr>
        <w:noProof/>
      </w:rPr>
      <w:fldChar w:fldCharType="begin"/>
    </w:r>
    <w:r w:rsidR="001E21DD">
      <w:rPr>
        <w:noProof/>
      </w:rPr>
      <w:instrText xml:space="preserve"> PAGE   \* MERGEFORMAT </w:instrText>
    </w:r>
    <w:r>
      <w:rPr>
        <w:noProof/>
      </w:rPr>
      <w:fldChar w:fldCharType="separate"/>
    </w:r>
    <w:r w:rsidR="004415C8">
      <w:rPr>
        <w:noProof/>
      </w:rPr>
      <w:t>2</w:t>
    </w:r>
    <w:r w:rsidR="004415C8">
      <w:rPr>
        <w:noProof/>
      </w:rPr>
      <w:t>0</w:t>
    </w:r>
    <w:r>
      <w:rPr>
        <w:noProof/>
      </w:rPr>
      <w:fldChar w:fldCharType="end"/>
    </w:r>
  </w:p>
  <w:p w14:paraId="2A937493" w14:textId="77777777" w:rsidR="001E21DD" w:rsidRDefault="001E2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44EAF" w14:textId="77777777" w:rsidR="00C50D54" w:rsidRDefault="00C50D54" w:rsidP="00307786">
      <w:r>
        <w:separator/>
      </w:r>
    </w:p>
  </w:footnote>
  <w:footnote w:type="continuationSeparator" w:id="0">
    <w:p w14:paraId="2AE4ED02" w14:textId="77777777" w:rsidR="00C50D54" w:rsidRDefault="00C50D54" w:rsidP="00307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9284" w14:textId="77777777" w:rsidR="001E21DD" w:rsidRDefault="001E2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none"/>
      <w:suff w:val="nothing"/>
      <w:lvlText w:val=""/>
      <w:lvlJc w:val="left"/>
      <w:pPr>
        <w:tabs>
          <w:tab w:val="num" w:pos="0"/>
        </w:tabs>
        <w:ind w:left="432" w:hanging="432"/>
      </w:pPr>
      <w:rPr>
        <w:rFonts w:hint="default"/>
      </w:rPr>
    </w:lvl>
    <w:lvl w:ilvl="1">
      <w:start w:val="1"/>
      <w:numFmt w:val="none"/>
      <w:suff w:val="nothing"/>
      <w:lvlText w:val=""/>
      <w:lvlJc w:val="left"/>
      <w:pPr>
        <w:tabs>
          <w:tab w:val="num" w:pos="0"/>
        </w:tabs>
        <w:ind w:left="576" w:hanging="576"/>
      </w:pPr>
      <w:rPr>
        <w:rFonts w:hint="default"/>
        <w:b/>
        <w:i/>
        <w:vanish/>
        <w:sz w:val="24"/>
        <w:szCs w:val="24"/>
        <w:lang w:val="it-I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rPr>
        <w:rFonts w:cs="Bookman Old Style"/>
      </w:r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5"/>
    <w:multiLevelType w:val="multilevel"/>
    <w:tmpl w:val="00000005"/>
    <w:lvl w:ilvl="0">
      <w:start w:val="1"/>
      <w:numFmt w:val="lowerLetter"/>
      <w:lvlText w:val="%1)"/>
      <w:lvlJc w:val="left"/>
      <w:pPr>
        <w:tabs>
          <w:tab w:val="num" w:pos="680"/>
        </w:tabs>
        <w:ind w:left="680" w:hanging="34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08"/>
    <w:multiLevelType w:val="singleLevel"/>
    <w:tmpl w:val="00000008"/>
    <w:name w:val="WW8Num8"/>
    <w:lvl w:ilvl="0">
      <w:start w:val="1"/>
      <w:numFmt w:val="decimal"/>
      <w:lvlText w:val="%1."/>
      <w:lvlJc w:val="left"/>
      <w:pPr>
        <w:tabs>
          <w:tab w:val="num" w:pos="720"/>
        </w:tabs>
        <w:ind w:left="720" w:hanging="360"/>
      </w:pPr>
    </w:lvl>
  </w:abstractNum>
  <w:abstractNum w:abstractNumId="3" w15:restartNumberingAfterBreak="0">
    <w:nsid w:val="0000000D"/>
    <w:multiLevelType w:val="multilevel"/>
    <w:tmpl w:val="0000000D"/>
    <w:lvl w:ilvl="0">
      <w:start w:val="1"/>
      <w:numFmt w:val="decimal"/>
      <w:lvlText w:val="%1."/>
      <w:lvlJc w:val="left"/>
      <w:pPr>
        <w:tabs>
          <w:tab w:val="num" w:pos="0"/>
        </w:tabs>
        <w:ind w:left="720" w:hanging="360"/>
      </w:pPr>
      <w:rPr>
        <w:rFonts w:ascii="Times New Roman" w:hAnsi="Times New Roman" w:cs="Times New Roman" w:hint="default"/>
        <w:b/>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 w15:restartNumberingAfterBreak="0">
    <w:nsid w:val="012A4C91"/>
    <w:multiLevelType w:val="hybridMultilevel"/>
    <w:tmpl w:val="BA20E2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B7264D"/>
    <w:multiLevelType w:val="hybridMultilevel"/>
    <w:tmpl w:val="3712327E"/>
    <w:lvl w:ilvl="0" w:tplc="0418000D">
      <w:start w:val="1"/>
      <w:numFmt w:val="bullet"/>
      <w:lvlText w:val=""/>
      <w:lvlJc w:val="left"/>
      <w:pPr>
        <w:ind w:left="720" w:hanging="360"/>
      </w:pPr>
      <w:rPr>
        <w:rFonts w:ascii="Wingdings" w:hAnsi="Wingding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07F3172F"/>
    <w:multiLevelType w:val="multilevel"/>
    <w:tmpl w:val="CF267110"/>
    <w:lvl w:ilvl="0">
      <w:start w:val="1"/>
      <w:numFmt w:val="upperRoman"/>
      <w:lvlText w:val="%1."/>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6"/>
        <w:szCs w:val="24"/>
        <w:u w:val="none"/>
        <w:effect w:val="none"/>
        <w:vertAlign w:val="baseline"/>
      </w:rPr>
    </w:lvl>
    <w:lvl w:ilvl="1">
      <w:start w:val="1"/>
      <w:numFmt w:val="upperLetter"/>
      <w:lvlText w:val="%2."/>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2"/>
        <w:szCs w:val="24"/>
        <w:u w:val="none"/>
        <w:effect w:val="none"/>
        <w:vertAlign w:val="baseline"/>
      </w:rPr>
    </w:lvl>
    <w:lvl w:ilvl="2">
      <w:start w:val="1"/>
      <w:numFmt w:val="decimal"/>
      <w:lvlText w:val="%2.%3."/>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2"/>
        <w:szCs w:val="22"/>
        <w:u w:val="none"/>
        <w:effect w:val="none"/>
        <w:vertAlign w:val="baseline"/>
      </w:rPr>
    </w:lvl>
    <w:lvl w:ilvl="3">
      <w:start w:val="1"/>
      <w:numFmt w:val="decimal"/>
      <w:lvlText w:val="%2.%3.%4."/>
      <w:lvlJc w:val="left"/>
      <w:pPr>
        <w:tabs>
          <w:tab w:val="num" w:pos="567"/>
        </w:tabs>
        <w:ind w:left="0" w:firstLine="0"/>
      </w:pPr>
      <w:rPr>
        <w:rFonts w:ascii="Trebuchet MS" w:hAnsi="Trebuchet MS" w:hint="default"/>
        <w:b w:val="0"/>
        <w:i w:val="0"/>
        <w:caps w:val="0"/>
        <w:strike w:val="0"/>
        <w:dstrike w:val="0"/>
        <w:vanish w:val="0"/>
        <w:color w:val="auto"/>
        <w:spacing w:val="-20"/>
        <w:w w:val="100"/>
        <w:kern w:val="0"/>
        <w:position w:val="0"/>
        <w:sz w:val="20"/>
        <w:szCs w:val="22"/>
        <w:u w:val="none"/>
        <w:effect w:val="none"/>
        <w:vertAlign w:val="baseline"/>
      </w:rPr>
    </w:lvl>
    <w:lvl w:ilvl="4">
      <w:start w:val="1"/>
      <w:numFmt w:val="decimal"/>
      <w:lvlText w:val="Art. %5."/>
      <w:lvlJc w:val="left"/>
      <w:pPr>
        <w:tabs>
          <w:tab w:val="num" w:pos="1107"/>
        </w:tabs>
        <w:ind w:left="1107" w:hanging="567"/>
      </w:pPr>
      <w:rPr>
        <w:rFonts w:cs="Times New Roman" w:hint="default"/>
        <w:b/>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Text w:val="(%6)"/>
      <w:lvlJc w:val="left"/>
      <w:pPr>
        <w:tabs>
          <w:tab w:val="num" w:pos="567"/>
        </w:tabs>
        <w:ind w:left="0" w:firstLine="0"/>
      </w:pPr>
      <w:rPr>
        <w:rFonts w:ascii="Times New Roman" w:hAnsi="Times New Roman" w:cs="Times New Roman" w:hint="default"/>
        <w:b w:val="0"/>
        <w:bCs w:val="0"/>
        <w:i/>
        <w:iCs w:val="0"/>
        <w:caps w:val="0"/>
        <w:smallCaps w:val="0"/>
        <w:strike w:val="0"/>
        <w:dstrike w:val="0"/>
        <w:noProof w:val="0"/>
        <w:vanish w:val="0"/>
        <w:color w:val="0070C0"/>
        <w:spacing w:val="0"/>
        <w:kern w:val="0"/>
        <w:position w:val="0"/>
        <w:sz w:val="20"/>
        <w:szCs w:val="20"/>
        <w:u w:val="none"/>
        <w:vertAlign w:val="baseline"/>
        <w:em w:val="none"/>
      </w:rPr>
    </w:lvl>
    <w:lvl w:ilvl="6">
      <w:start w:val="1"/>
      <w:numFmt w:val="lowerLetter"/>
      <w:lvlText w:val="%7)"/>
      <w:lvlJc w:val="left"/>
      <w:pPr>
        <w:tabs>
          <w:tab w:val="num" w:pos="568"/>
        </w:tabs>
        <w:ind w:left="1135" w:hanging="567"/>
      </w:pPr>
      <w:rPr>
        <w:rFonts w:hint="default"/>
        <w:b w:val="0"/>
        <w:bCs w:val="0"/>
        <w:i/>
        <w:iCs w:val="0"/>
        <w:caps w:val="0"/>
        <w:smallCaps w:val="0"/>
        <w:strike w:val="0"/>
        <w:dstrike w:val="0"/>
        <w:noProof w:val="0"/>
        <w:vanish w:val="0"/>
        <w:color w:val="auto"/>
        <w:spacing w:val="0"/>
        <w:kern w:val="0"/>
        <w:position w:val="0"/>
        <w:u w:val="none"/>
        <w:effect w:val="none"/>
        <w:vertAlign w:val="baseline"/>
        <w:em w:val="none"/>
        <w:specVanish w:val="0"/>
      </w:rPr>
    </w:lvl>
    <w:lvl w:ilvl="7">
      <w:start w:val="1"/>
      <w:numFmt w:val="none"/>
      <w:lvlText w:val=""/>
      <w:lvlJc w:val="left"/>
      <w:pPr>
        <w:tabs>
          <w:tab w:val="num" w:pos="567"/>
        </w:tabs>
        <w:ind w:left="567" w:hanging="567"/>
      </w:pPr>
      <w:rPr>
        <w:rFonts w:hint="default"/>
      </w:rPr>
    </w:lvl>
    <w:lvl w:ilvl="8">
      <w:start w:val="1"/>
      <w:numFmt w:val="none"/>
      <w:lvlText w:val=""/>
      <w:lvlJc w:val="left"/>
      <w:pPr>
        <w:tabs>
          <w:tab w:val="num" w:pos="567"/>
        </w:tabs>
        <w:ind w:left="1134" w:hanging="567"/>
      </w:pPr>
      <w:rPr>
        <w:rFonts w:hint="default"/>
      </w:rPr>
    </w:lvl>
  </w:abstractNum>
  <w:abstractNum w:abstractNumId="7" w15:restartNumberingAfterBreak="0">
    <w:nsid w:val="0AD252CA"/>
    <w:multiLevelType w:val="hybridMultilevel"/>
    <w:tmpl w:val="BD40E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0B0896"/>
    <w:multiLevelType w:val="hybridMultilevel"/>
    <w:tmpl w:val="8328024A"/>
    <w:lvl w:ilvl="0" w:tplc="7806F98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1B40E2"/>
    <w:multiLevelType w:val="hybridMultilevel"/>
    <w:tmpl w:val="B8CAA95C"/>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 w15:restartNumberingAfterBreak="0">
    <w:nsid w:val="240C24FE"/>
    <w:multiLevelType w:val="hybridMultilevel"/>
    <w:tmpl w:val="97DA0F4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253942A1"/>
    <w:multiLevelType w:val="hybridMultilevel"/>
    <w:tmpl w:val="9BAC8E0A"/>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2BCC7935"/>
    <w:multiLevelType w:val="hybridMultilevel"/>
    <w:tmpl w:val="8886F988"/>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2D00074E"/>
    <w:multiLevelType w:val="hybridMultilevel"/>
    <w:tmpl w:val="B4C6894E"/>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2FF91494"/>
    <w:multiLevelType w:val="hybridMultilevel"/>
    <w:tmpl w:val="C49039A6"/>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309800B3"/>
    <w:multiLevelType w:val="hybridMultilevel"/>
    <w:tmpl w:val="7784A51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3AAA3986"/>
    <w:multiLevelType w:val="hybridMultilevel"/>
    <w:tmpl w:val="C92294DE"/>
    <w:lvl w:ilvl="0" w:tplc="2FAC56F8">
      <w:start w:val="3"/>
      <w:numFmt w:val="bullet"/>
      <w:lvlText w:val="-"/>
      <w:lvlJc w:val="left"/>
      <w:pPr>
        <w:ind w:left="720" w:hanging="360"/>
      </w:pPr>
      <w:rPr>
        <w:rFonts w:ascii="Times New Roman" w:eastAsia="Times New Roman" w:hAnsi="Times New Roman" w:cs="Times New Roman" w:hint="default"/>
        <w:i/>
        <w:sz w:val="18"/>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407F00B5"/>
    <w:multiLevelType w:val="hybridMultilevel"/>
    <w:tmpl w:val="656C3E20"/>
    <w:lvl w:ilvl="0" w:tplc="8E1C4430">
      <w:start w:val="19"/>
      <w:numFmt w:val="bullet"/>
      <w:lvlText w:val="–"/>
      <w:lvlJc w:val="left"/>
      <w:pPr>
        <w:tabs>
          <w:tab w:val="num" w:pos="420"/>
        </w:tabs>
        <w:ind w:left="420" w:hanging="360"/>
      </w:pPr>
      <w:rPr>
        <w:rFonts w:ascii="Arial" w:eastAsia="Times New Roman" w:hAnsi="Arial" w:cs="Arial" w:hint="default"/>
        <w:b/>
      </w:rPr>
    </w:lvl>
    <w:lvl w:ilvl="1" w:tplc="04180003" w:tentative="1">
      <w:start w:val="1"/>
      <w:numFmt w:val="bullet"/>
      <w:lvlText w:val="o"/>
      <w:lvlJc w:val="left"/>
      <w:pPr>
        <w:tabs>
          <w:tab w:val="num" w:pos="1140"/>
        </w:tabs>
        <w:ind w:left="1140" w:hanging="360"/>
      </w:pPr>
      <w:rPr>
        <w:rFonts w:ascii="Courier New" w:hAnsi="Courier New" w:cs="Courier New" w:hint="default"/>
      </w:rPr>
    </w:lvl>
    <w:lvl w:ilvl="2" w:tplc="04180005" w:tentative="1">
      <w:start w:val="1"/>
      <w:numFmt w:val="bullet"/>
      <w:lvlText w:val=""/>
      <w:lvlJc w:val="left"/>
      <w:pPr>
        <w:tabs>
          <w:tab w:val="num" w:pos="1860"/>
        </w:tabs>
        <w:ind w:left="1860" w:hanging="360"/>
      </w:pPr>
      <w:rPr>
        <w:rFonts w:ascii="Wingdings" w:hAnsi="Wingdings" w:hint="default"/>
      </w:rPr>
    </w:lvl>
    <w:lvl w:ilvl="3" w:tplc="04180001" w:tentative="1">
      <w:start w:val="1"/>
      <w:numFmt w:val="bullet"/>
      <w:lvlText w:val=""/>
      <w:lvlJc w:val="left"/>
      <w:pPr>
        <w:tabs>
          <w:tab w:val="num" w:pos="2580"/>
        </w:tabs>
        <w:ind w:left="2580" w:hanging="360"/>
      </w:pPr>
      <w:rPr>
        <w:rFonts w:ascii="Symbol" w:hAnsi="Symbol" w:hint="default"/>
      </w:rPr>
    </w:lvl>
    <w:lvl w:ilvl="4" w:tplc="04180003" w:tentative="1">
      <w:start w:val="1"/>
      <w:numFmt w:val="bullet"/>
      <w:lvlText w:val="o"/>
      <w:lvlJc w:val="left"/>
      <w:pPr>
        <w:tabs>
          <w:tab w:val="num" w:pos="3300"/>
        </w:tabs>
        <w:ind w:left="3300" w:hanging="360"/>
      </w:pPr>
      <w:rPr>
        <w:rFonts w:ascii="Courier New" w:hAnsi="Courier New" w:cs="Courier New" w:hint="default"/>
      </w:rPr>
    </w:lvl>
    <w:lvl w:ilvl="5" w:tplc="04180005" w:tentative="1">
      <w:start w:val="1"/>
      <w:numFmt w:val="bullet"/>
      <w:lvlText w:val=""/>
      <w:lvlJc w:val="left"/>
      <w:pPr>
        <w:tabs>
          <w:tab w:val="num" w:pos="4020"/>
        </w:tabs>
        <w:ind w:left="4020" w:hanging="360"/>
      </w:pPr>
      <w:rPr>
        <w:rFonts w:ascii="Wingdings" w:hAnsi="Wingdings" w:hint="default"/>
      </w:rPr>
    </w:lvl>
    <w:lvl w:ilvl="6" w:tplc="04180001" w:tentative="1">
      <w:start w:val="1"/>
      <w:numFmt w:val="bullet"/>
      <w:lvlText w:val=""/>
      <w:lvlJc w:val="left"/>
      <w:pPr>
        <w:tabs>
          <w:tab w:val="num" w:pos="4740"/>
        </w:tabs>
        <w:ind w:left="4740" w:hanging="360"/>
      </w:pPr>
      <w:rPr>
        <w:rFonts w:ascii="Symbol" w:hAnsi="Symbol" w:hint="default"/>
      </w:rPr>
    </w:lvl>
    <w:lvl w:ilvl="7" w:tplc="04180003" w:tentative="1">
      <w:start w:val="1"/>
      <w:numFmt w:val="bullet"/>
      <w:lvlText w:val="o"/>
      <w:lvlJc w:val="left"/>
      <w:pPr>
        <w:tabs>
          <w:tab w:val="num" w:pos="5460"/>
        </w:tabs>
        <w:ind w:left="5460" w:hanging="360"/>
      </w:pPr>
      <w:rPr>
        <w:rFonts w:ascii="Courier New" w:hAnsi="Courier New" w:cs="Courier New" w:hint="default"/>
      </w:rPr>
    </w:lvl>
    <w:lvl w:ilvl="8" w:tplc="04180005" w:tentative="1">
      <w:start w:val="1"/>
      <w:numFmt w:val="bullet"/>
      <w:lvlText w:val=""/>
      <w:lvlJc w:val="left"/>
      <w:pPr>
        <w:tabs>
          <w:tab w:val="num" w:pos="6180"/>
        </w:tabs>
        <w:ind w:left="6180" w:hanging="360"/>
      </w:pPr>
      <w:rPr>
        <w:rFonts w:ascii="Wingdings" w:hAnsi="Wingdings" w:hint="default"/>
      </w:rPr>
    </w:lvl>
  </w:abstractNum>
  <w:abstractNum w:abstractNumId="18" w15:restartNumberingAfterBreak="0">
    <w:nsid w:val="4B97178C"/>
    <w:multiLevelType w:val="hybridMultilevel"/>
    <w:tmpl w:val="9D4E45CC"/>
    <w:lvl w:ilvl="0" w:tplc="2158B686">
      <w:start w:val="1"/>
      <w:numFmt w:val="upperRoman"/>
      <w:lvlText w:val="%1."/>
      <w:lvlJc w:val="right"/>
      <w:pPr>
        <w:ind w:left="1339" w:hanging="360"/>
      </w:pPr>
      <w:rPr>
        <w:b/>
        <w:i w:val="0"/>
        <w:sz w:val="20"/>
        <w:szCs w:val="20"/>
        <w:u w:val="none"/>
      </w:rPr>
    </w:lvl>
    <w:lvl w:ilvl="1" w:tplc="04180019" w:tentative="1">
      <w:start w:val="1"/>
      <w:numFmt w:val="lowerLetter"/>
      <w:lvlText w:val="%2."/>
      <w:lvlJc w:val="left"/>
      <w:pPr>
        <w:ind w:left="2059" w:hanging="360"/>
      </w:pPr>
    </w:lvl>
    <w:lvl w:ilvl="2" w:tplc="0418001B" w:tentative="1">
      <w:start w:val="1"/>
      <w:numFmt w:val="lowerRoman"/>
      <w:lvlText w:val="%3."/>
      <w:lvlJc w:val="right"/>
      <w:pPr>
        <w:ind w:left="2779" w:hanging="180"/>
      </w:pPr>
    </w:lvl>
    <w:lvl w:ilvl="3" w:tplc="0418000F" w:tentative="1">
      <w:start w:val="1"/>
      <w:numFmt w:val="decimal"/>
      <w:lvlText w:val="%4."/>
      <w:lvlJc w:val="left"/>
      <w:pPr>
        <w:ind w:left="3499" w:hanging="360"/>
      </w:pPr>
    </w:lvl>
    <w:lvl w:ilvl="4" w:tplc="04180019" w:tentative="1">
      <w:start w:val="1"/>
      <w:numFmt w:val="lowerLetter"/>
      <w:lvlText w:val="%5."/>
      <w:lvlJc w:val="left"/>
      <w:pPr>
        <w:ind w:left="4219" w:hanging="360"/>
      </w:pPr>
    </w:lvl>
    <w:lvl w:ilvl="5" w:tplc="0418001B" w:tentative="1">
      <w:start w:val="1"/>
      <w:numFmt w:val="lowerRoman"/>
      <w:lvlText w:val="%6."/>
      <w:lvlJc w:val="right"/>
      <w:pPr>
        <w:ind w:left="4939" w:hanging="180"/>
      </w:pPr>
    </w:lvl>
    <w:lvl w:ilvl="6" w:tplc="0418000F" w:tentative="1">
      <w:start w:val="1"/>
      <w:numFmt w:val="decimal"/>
      <w:lvlText w:val="%7."/>
      <w:lvlJc w:val="left"/>
      <w:pPr>
        <w:ind w:left="5659" w:hanging="360"/>
      </w:pPr>
    </w:lvl>
    <w:lvl w:ilvl="7" w:tplc="04180019" w:tentative="1">
      <w:start w:val="1"/>
      <w:numFmt w:val="lowerLetter"/>
      <w:lvlText w:val="%8."/>
      <w:lvlJc w:val="left"/>
      <w:pPr>
        <w:ind w:left="6379" w:hanging="360"/>
      </w:pPr>
    </w:lvl>
    <w:lvl w:ilvl="8" w:tplc="0418001B" w:tentative="1">
      <w:start w:val="1"/>
      <w:numFmt w:val="lowerRoman"/>
      <w:lvlText w:val="%9."/>
      <w:lvlJc w:val="right"/>
      <w:pPr>
        <w:ind w:left="7099" w:hanging="180"/>
      </w:pPr>
    </w:lvl>
  </w:abstractNum>
  <w:abstractNum w:abstractNumId="19" w15:restartNumberingAfterBreak="0">
    <w:nsid w:val="4C5A4E00"/>
    <w:multiLevelType w:val="hybridMultilevel"/>
    <w:tmpl w:val="2132D9D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4FB77256"/>
    <w:multiLevelType w:val="multilevel"/>
    <w:tmpl w:val="F6747834"/>
    <w:lvl w:ilvl="0">
      <w:start w:val="1"/>
      <w:numFmt w:val="decimal"/>
      <w:lvlText w:val="%1."/>
      <w:lvlJc w:val="left"/>
      <w:pPr>
        <w:ind w:left="720" w:hanging="360"/>
      </w:pPr>
      <w:rPr>
        <w:rFonts w:eastAsia="Times New Roman" w:cs="Times New Roman" w:hint="default"/>
        <w:color w:val="auto"/>
      </w:rPr>
    </w:lvl>
    <w:lvl w:ilvl="1">
      <w:start w:val="3"/>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1" w15:restartNumberingAfterBreak="0">
    <w:nsid w:val="51753EF6"/>
    <w:multiLevelType w:val="hybridMultilevel"/>
    <w:tmpl w:val="6EA87DCE"/>
    <w:lvl w:ilvl="0" w:tplc="DE481818">
      <w:start w:val="2015"/>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2B50C8"/>
    <w:multiLevelType w:val="hybridMultilevel"/>
    <w:tmpl w:val="875688AA"/>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58E38E0C"/>
    <w:multiLevelType w:val="singleLevel"/>
    <w:tmpl w:val="58E38E0C"/>
    <w:lvl w:ilvl="0">
      <w:start w:val="1"/>
      <w:numFmt w:val="decimal"/>
      <w:suff w:val="space"/>
      <w:lvlText w:val="%1."/>
      <w:lvlJc w:val="left"/>
    </w:lvl>
  </w:abstractNum>
  <w:abstractNum w:abstractNumId="24" w15:restartNumberingAfterBreak="0">
    <w:nsid w:val="58E38E38"/>
    <w:multiLevelType w:val="singleLevel"/>
    <w:tmpl w:val="58E38E38"/>
    <w:lvl w:ilvl="0">
      <w:start w:val="3"/>
      <w:numFmt w:val="decimal"/>
      <w:suff w:val="space"/>
      <w:lvlText w:val="%1."/>
      <w:lvlJc w:val="left"/>
    </w:lvl>
  </w:abstractNum>
  <w:abstractNum w:abstractNumId="25" w15:restartNumberingAfterBreak="0">
    <w:nsid w:val="5AEA023F"/>
    <w:multiLevelType w:val="hybridMultilevel"/>
    <w:tmpl w:val="C9AA395C"/>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5E680541"/>
    <w:multiLevelType w:val="hybridMultilevel"/>
    <w:tmpl w:val="08F6FE58"/>
    <w:lvl w:ilvl="0" w:tplc="29CCD30C">
      <w:start w:val="1"/>
      <w:numFmt w:val="lowerLetter"/>
      <w:lvlText w:val="%1)"/>
      <w:lvlJc w:val="left"/>
      <w:pPr>
        <w:ind w:left="720" w:hanging="360"/>
      </w:pPr>
      <w:rPr>
        <w:i/>
        <w:color w:val="2E74B5"/>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15:restartNumberingAfterBreak="0">
    <w:nsid w:val="617479E5"/>
    <w:multiLevelType w:val="hybridMultilevel"/>
    <w:tmpl w:val="2BACD26E"/>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8" w15:restartNumberingAfterBreak="0">
    <w:nsid w:val="65BF19B1"/>
    <w:multiLevelType w:val="hybridMultilevel"/>
    <w:tmpl w:val="38C4482A"/>
    <w:lvl w:ilvl="0" w:tplc="E6A606E0">
      <w:start w:val="1"/>
      <w:numFmt w:val="decimal"/>
      <w:lvlText w:val="(%1)"/>
      <w:lvlJc w:val="left"/>
      <w:pPr>
        <w:ind w:left="720" w:hanging="360"/>
      </w:pPr>
      <w:rPr>
        <w:rFonts w:ascii="Times New Roman" w:hAnsi="Times New Roman" w:cs="Times New Roma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9" w15:restartNumberingAfterBreak="0">
    <w:nsid w:val="67AA2A85"/>
    <w:multiLevelType w:val="hybridMultilevel"/>
    <w:tmpl w:val="6BC4A00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15:restartNumberingAfterBreak="0">
    <w:nsid w:val="67D52280"/>
    <w:multiLevelType w:val="multilevel"/>
    <w:tmpl w:val="E4BA6492"/>
    <w:lvl w:ilvl="0">
      <w:start w:val="1"/>
      <w:numFmt w:val="lowerLetter"/>
      <w:lvlText w:val="%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color w:val="2E74B5"/>
      </w:rPr>
    </w:lvl>
    <w:lvl w:ilvl="2">
      <w:start w:val="1"/>
      <w:numFmt w:val="lowerRoman"/>
      <w:lvlText w:val="(%3)"/>
      <w:lvlJc w:val="left"/>
      <w:pPr>
        <w:tabs>
          <w:tab w:val="num" w:pos="1701"/>
        </w:tabs>
        <w:ind w:left="1701" w:hanging="567"/>
      </w:pPr>
      <w:rPr>
        <w:rFonts w:hint="default"/>
      </w:rPr>
    </w:lvl>
    <w:lvl w:ilvl="3">
      <w:start w:val="1"/>
      <w:numFmt w:val="decimal"/>
      <w:lvlText w:val="%3.%4)"/>
      <w:lvlJc w:val="left"/>
      <w:pPr>
        <w:tabs>
          <w:tab w:val="num" w:pos="2268"/>
        </w:tabs>
        <w:ind w:left="2268" w:hanging="567"/>
      </w:pPr>
      <w:rPr>
        <w:rFonts w:hint="default"/>
      </w:rPr>
    </w:lvl>
    <w:lvl w:ilvl="4">
      <w:start w:val="1"/>
      <w:numFmt w:val="lowerLetter"/>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1" w15:restartNumberingAfterBreak="0">
    <w:nsid w:val="6A1A289C"/>
    <w:multiLevelType w:val="hybridMultilevel"/>
    <w:tmpl w:val="27CC02EC"/>
    <w:lvl w:ilvl="0" w:tplc="19D69978">
      <w:numFmt w:val="bullet"/>
      <w:lvlText w:val="-"/>
      <w:lvlJc w:val="left"/>
      <w:pPr>
        <w:ind w:left="720" w:hanging="360"/>
      </w:pPr>
      <w:rPr>
        <w:rFonts w:ascii="Calibri" w:eastAsia="Calibri" w:hAnsi="Calibri"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2" w15:restartNumberingAfterBreak="0">
    <w:nsid w:val="6FCC2B2D"/>
    <w:multiLevelType w:val="hybridMultilevel"/>
    <w:tmpl w:val="2E503B2A"/>
    <w:lvl w:ilvl="0" w:tplc="0409000F">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33" w15:restartNumberingAfterBreak="0">
    <w:nsid w:val="7D144200"/>
    <w:multiLevelType w:val="multilevel"/>
    <w:tmpl w:val="8F0EAF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360"/>
        </w:tabs>
        <w:ind w:left="3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7F89020D"/>
    <w:multiLevelType w:val="hybridMultilevel"/>
    <w:tmpl w:val="CC88F634"/>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601110420">
    <w:abstractNumId w:val="21"/>
  </w:num>
  <w:num w:numId="2" w16cid:durableId="1238637535">
    <w:abstractNumId w:val="32"/>
  </w:num>
  <w:num w:numId="3" w16cid:durableId="179471293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4333661">
    <w:abstractNumId w:val="17"/>
  </w:num>
  <w:num w:numId="5" w16cid:durableId="520241386">
    <w:abstractNumId w:val="8"/>
  </w:num>
  <w:num w:numId="6" w16cid:durableId="279262">
    <w:abstractNumId w:val="31"/>
  </w:num>
  <w:num w:numId="7" w16cid:durableId="2056077102">
    <w:abstractNumId w:val="14"/>
  </w:num>
  <w:num w:numId="8" w16cid:durableId="2040469629">
    <w:abstractNumId w:val="16"/>
  </w:num>
  <w:num w:numId="9" w16cid:durableId="543954365">
    <w:abstractNumId w:val="7"/>
  </w:num>
  <w:num w:numId="10" w16cid:durableId="910505457">
    <w:abstractNumId w:val="19"/>
  </w:num>
  <w:num w:numId="11" w16cid:durableId="540364875">
    <w:abstractNumId w:val="18"/>
  </w:num>
  <w:num w:numId="12" w16cid:durableId="234247628">
    <w:abstractNumId w:val="12"/>
  </w:num>
  <w:num w:numId="13" w16cid:durableId="674724059">
    <w:abstractNumId w:val="34"/>
  </w:num>
  <w:num w:numId="14" w16cid:durableId="1140537132">
    <w:abstractNumId w:val="25"/>
  </w:num>
  <w:num w:numId="15" w16cid:durableId="1573008747">
    <w:abstractNumId w:val="9"/>
  </w:num>
  <w:num w:numId="16" w16cid:durableId="2126578653">
    <w:abstractNumId w:val="28"/>
  </w:num>
  <w:num w:numId="17" w16cid:durableId="1521432555">
    <w:abstractNumId w:val="6"/>
  </w:num>
  <w:num w:numId="18" w16cid:durableId="1931809319">
    <w:abstractNumId w:val="11"/>
  </w:num>
  <w:num w:numId="19" w16cid:durableId="292291898">
    <w:abstractNumId w:val="20"/>
  </w:num>
  <w:num w:numId="20" w16cid:durableId="577252922">
    <w:abstractNumId w:val="22"/>
  </w:num>
  <w:num w:numId="21" w16cid:durableId="356545841">
    <w:abstractNumId w:val="27"/>
  </w:num>
  <w:num w:numId="22" w16cid:durableId="690030915">
    <w:abstractNumId w:val="26"/>
  </w:num>
  <w:num w:numId="23" w16cid:durableId="260530693">
    <w:abstractNumId w:val="10"/>
  </w:num>
  <w:num w:numId="24" w16cid:durableId="346643681">
    <w:abstractNumId w:val="29"/>
  </w:num>
  <w:num w:numId="25" w16cid:durableId="1666519385">
    <w:abstractNumId w:val="30"/>
  </w:num>
  <w:num w:numId="26" w16cid:durableId="1033192137">
    <w:abstractNumId w:val="5"/>
  </w:num>
  <w:num w:numId="27" w16cid:durableId="1386031062">
    <w:abstractNumId w:val="13"/>
  </w:num>
  <w:num w:numId="28" w16cid:durableId="1950576650">
    <w:abstractNumId w:val="15"/>
  </w:num>
  <w:num w:numId="29" w16cid:durableId="1861161274">
    <w:abstractNumId w:val="2"/>
  </w:num>
  <w:num w:numId="30" w16cid:durableId="525677324">
    <w:abstractNumId w:val="4"/>
  </w:num>
  <w:num w:numId="31" w16cid:durableId="85617475">
    <w:abstractNumId w:val="3"/>
  </w:num>
  <w:num w:numId="32" w16cid:durableId="1133406425">
    <w:abstractNumId w:val="1"/>
  </w:num>
  <w:num w:numId="33" w16cid:durableId="492988866">
    <w:abstractNumId w:val="23"/>
  </w:num>
  <w:num w:numId="34" w16cid:durableId="370615536">
    <w:abstractNumId w:val="0"/>
  </w:num>
  <w:num w:numId="35" w16cid:durableId="1139692298">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359"/>
    <w:rsid w:val="00013FBB"/>
    <w:rsid w:val="00040B38"/>
    <w:rsid w:val="0008130D"/>
    <w:rsid w:val="000A3359"/>
    <w:rsid w:val="000A4C07"/>
    <w:rsid w:val="000C4CE0"/>
    <w:rsid w:val="001262BF"/>
    <w:rsid w:val="00183BD4"/>
    <w:rsid w:val="001C1271"/>
    <w:rsid w:val="001E21DD"/>
    <w:rsid w:val="00204763"/>
    <w:rsid w:val="00227855"/>
    <w:rsid w:val="002666AA"/>
    <w:rsid w:val="002C202F"/>
    <w:rsid w:val="002D7404"/>
    <w:rsid w:val="002F131B"/>
    <w:rsid w:val="002F2822"/>
    <w:rsid w:val="002F3A80"/>
    <w:rsid w:val="00302777"/>
    <w:rsid w:val="00303D55"/>
    <w:rsid w:val="00306ECC"/>
    <w:rsid w:val="00307786"/>
    <w:rsid w:val="0035361E"/>
    <w:rsid w:val="00367E10"/>
    <w:rsid w:val="00374343"/>
    <w:rsid w:val="00375B9F"/>
    <w:rsid w:val="003D3D09"/>
    <w:rsid w:val="003D73A8"/>
    <w:rsid w:val="00401DB9"/>
    <w:rsid w:val="00427E7A"/>
    <w:rsid w:val="004415C8"/>
    <w:rsid w:val="00450480"/>
    <w:rsid w:val="004534F9"/>
    <w:rsid w:val="00454341"/>
    <w:rsid w:val="00464027"/>
    <w:rsid w:val="00470741"/>
    <w:rsid w:val="004C5AA5"/>
    <w:rsid w:val="004E1E5C"/>
    <w:rsid w:val="004F4C66"/>
    <w:rsid w:val="005142E9"/>
    <w:rsid w:val="00536A94"/>
    <w:rsid w:val="00544D0D"/>
    <w:rsid w:val="00582692"/>
    <w:rsid w:val="005A73C0"/>
    <w:rsid w:val="005E069D"/>
    <w:rsid w:val="0062305A"/>
    <w:rsid w:val="006545FF"/>
    <w:rsid w:val="00670DD2"/>
    <w:rsid w:val="00676C33"/>
    <w:rsid w:val="006A0625"/>
    <w:rsid w:val="006A1881"/>
    <w:rsid w:val="006B38EF"/>
    <w:rsid w:val="006C471C"/>
    <w:rsid w:val="006C4CCE"/>
    <w:rsid w:val="006C66B0"/>
    <w:rsid w:val="006C7BA4"/>
    <w:rsid w:val="006D05BD"/>
    <w:rsid w:val="006F71A6"/>
    <w:rsid w:val="00700E55"/>
    <w:rsid w:val="0071182A"/>
    <w:rsid w:val="00731DFA"/>
    <w:rsid w:val="007A146C"/>
    <w:rsid w:val="007A17FD"/>
    <w:rsid w:val="007B37E3"/>
    <w:rsid w:val="007D1FC3"/>
    <w:rsid w:val="007F7FDC"/>
    <w:rsid w:val="0083376E"/>
    <w:rsid w:val="00845B64"/>
    <w:rsid w:val="00847AE1"/>
    <w:rsid w:val="00872C87"/>
    <w:rsid w:val="00891B4B"/>
    <w:rsid w:val="008D4A9C"/>
    <w:rsid w:val="008E4DE6"/>
    <w:rsid w:val="00912478"/>
    <w:rsid w:val="00915C76"/>
    <w:rsid w:val="009528EE"/>
    <w:rsid w:val="00953D7F"/>
    <w:rsid w:val="009761C8"/>
    <w:rsid w:val="009B329B"/>
    <w:rsid w:val="009B50D6"/>
    <w:rsid w:val="009D0169"/>
    <w:rsid w:val="00A327AC"/>
    <w:rsid w:val="00A55042"/>
    <w:rsid w:val="00A64B3E"/>
    <w:rsid w:val="00A70AB3"/>
    <w:rsid w:val="00AE4F4C"/>
    <w:rsid w:val="00B27DD8"/>
    <w:rsid w:val="00B41DAF"/>
    <w:rsid w:val="00C0018D"/>
    <w:rsid w:val="00C06EF1"/>
    <w:rsid w:val="00C42C8F"/>
    <w:rsid w:val="00C50D54"/>
    <w:rsid w:val="00C5585F"/>
    <w:rsid w:val="00C64BCE"/>
    <w:rsid w:val="00C6595E"/>
    <w:rsid w:val="00CC700F"/>
    <w:rsid w:val="00D1126E"/>
    <w:rsid w:val="00D354D7"/>
    <w:rsid w:val="00D61C31"/>
    <w:rsid w:val="00D72E19"/>
    <w:rsid w:val="00D962B4"/>
    <w:rsid w:val="00DE75C3"/>
    <w:rsid w:val="00E03EDB"/>
    <w:rsid w:val="00E16631"/>
    <w:rsid w:val="00E51F70"/>
    <w:rsid w:val="00E60049"/>
    <w:rsid w:val="00E62764"/>
    <w:rsid w:val="00E71521"/>
    <w:rsid w:val="00E7633A"/>
    <w:rsid w:val="00E90F4C"/>
    <w:rsid w:val="00EE5781"/>
    <w:rsid w:val="00F0223B"/>
    <w:rsid w:val="00F21EB1"/>
    <w:rsid w:val="00F25D35"/>
    <w:rsid w:val="00F40EF7"/>
    <w:rsid w:val="00F639D6"/>
    <w:rsid w:val="00FA7A9D"/>
    <w:rsid w:val="00FC3D19"/>
    <w:rsid w:val="00FF2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7F6F4"/>
  <w15:chartTrackingRefBased/>
  <w15:docId w15:val="{7A182530-0F70-4328-9971-AB23F65F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359"/>
    <w:rPr>
      <w:rFonts w:ascii="Times New Roman" w:eastAsia="Times New Roman" w:hAnsi="Times New Roman"/>
      <w:sz w:val="24"/>
      <w:szCs w:val="24"/>
      <w:lang w:val="ro-RO"/>
    </w:rPr>
  </w:style>
  <w:style w:type="paragraph" w:styleId="Heading1">
    <w:name w:val="heading 1"/>
    <w:basedOn w:val="Normal"/>
    <w:next w:val="Normal"/>
    <w:link w:val="Heading1Char"/>
    <w:qFormat/>
    <w:rsid w:val="000A3359"/>
    <w:pPr>
      <w:keepNext/>
      <w:tabs>
        <w:tab w:val="num" w:pos="0"/>
      </w:tabs>
      <w:suppressAutoHyphens/>
      <w:jc w:val="center"/>
      <w:outlineLvl w:val="0"/>
    </w:pPr>
    <w:rPr>
      <w:b/>
      <w:sz w:val="40"/>
      <w:szCs w:val="20"/>
      <w:lang w:eastAsia="ar-SA"/>
    </w:rPr>
  </w:style>
  <w:style w:type="paragraph" w:styleId="Heading2">
    <w:name w:val="heading 2"/>
    <w:basedOn w:val="Normal"/>
    <w:next w:val="Normal"/>
    <w:link w:val="Heading2Char"/>
    <w:semiHidden/>
    <w:unhideWhenUsed/>
    <w:qFormat/>
    <w:rsid w:val="000A3359"/>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0A3359"/>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qFormat/>
    <w:rsid w:val="000A3359"/>
    <w:pPr>
      <w:keepNext/>
      <w:spacing w:before="240" w:after="60"/>
      <w:outlineLvl w:val="3"/>
    </w:pPr>
    <w:rPr>
      <w:rFonts w:ascii="Arial" w:hAnsi="Arial"/>
      <w:b/>
      <w:bCs/>
      <w:szCs w:val="28"/>
      <w:lang w:val="en-GB"/>
    </w:rPr>
  </w:style>
  <w:style w:type="paragraph" w:styleId="Heading5">
    <w:name w:val="heading 5"/>
    <w:basedOn w:val="Normal"/>
    <w:next w:val="Normal"/>
    <w:link w:val="Heading5Char"/>
    <w:uiPriority w:val="9"/>
    <w:semiHidden/>
    <w:unhideWhenUsed/>
    <w:qFormat/>
    <w:rsid w:val="000A3359"/>
    <w:pPr>
      <w:keepNext/>
      <w:keepLines/>
      <w:spacing w:before="40" w:line="259" w:lineRule="auto"/>
      <w:outlineLvl w:val="4"/>
    </w:pPr>
    <w:rPr>
      <w:rFonts w:ascii="Calibri Light" w:hAnsi="Calibri Light"/>
      <w:caps/>
      <w:color w:val="2E74B5"/>
      <w:sz w:val="22"/>
      <w:szCs w:val="22"/>
    </w:rPr>
  </w:style>
  <w:style w:type="paragraph" w:styleId="Heading6">
    <w:name w:val="heading 6"/>
    <w:basedOn w:val="Normal"/>
    <w:next w:val="Normal"/>
    <w:link w:val="Heading6Char"/>
    <w:uiPriority w:val="9"/>
    <w:unhideWhenUsed/>
    <w:qFormat/>
    <w:rsid w:val="000A3359"/>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3359"/>
    <w:rPr>
      <w:rFonts w:ascii="Times New Roman" w:eastAsia="Times New Roman" w:hAnsi="Times New Roman" w:cs="Times New Roman"/>
      <w:b/>
      <w:sz w:val="40"/>
      <w:szCs w:val="20"/>
      <w:lang w:eastAsia="ar-SA"/>
    </w:rPr>
  </w:style>
  <w:style w:type="character" w:customStyle="1" w:styleId="Heading2Char">
    <w:name w:val="Heading 2 Char"/>
    <w:basedOn w:val="DefaultParagraphFont"/>
    <w:link w:val="Heading2"/>
    <w:semiHidden/>
    <w:rsid w:val="000A3359"/>
    <w:rPr>
      <w:rFonts w:ascii="Calibri Light" w:eastAsia="Times New Roman" w:hAnsi="Calibri Light" w:cs="Times New Roman"/>
      <w:b/>
      <w:bCs/>
      <w:i/>
      <w:iCs/>
      <w:sz w:val="28"/>
      <w:szCs w:val="28"/>
    </w:rPr>
  </w:style>
  <w:style w:type="character" w:customStyle="1" w:styleId="Heading3Char">
    <w:name w:val="Heading 3 Char"/>
    <w:basedOn w:val="DefaultParagraphFont"/>
    <w:link w:val="Heading3"/>
    <w:semiHidden/>
    <w:rsid w:val="000A3359"/>
    <w:rPr>
      <w:rFonts w:ascii="Calibri Light" w:eastAsia="Times New Roman" w:hAnsi="Calibri Light" w:cs="Times New Roman"/>
      <w:b/>
      <w:bCs/>
      <w:sz w:val="26"/>
      <w:szCs w:val="26"/>
    </w:rPr>
  </w:style>
  <w:style w:type="character" w:customStyle="1" w:styleId="Heading4Char">
    <w:name w:val="Heading 4 Char"/>
    <w:basedOn w:val="DefaultParagraphFont"/>
    <w:link w:val="Heading4"/>
    <w:uiPriority w:val="9"/>
    <w:rsid w:val="000A3359"/>
    <w:rPr>
      <w:rFonts w:ascii="Arial" w:eastAsia="Times New Roman" w:hAnsi="Arial" w:cs="Times New Roman"/>
      <w:b/>
      <w:bCs/>
      <w:sz w:val="24"/>
      <w:szCs w:val="28"/>
      <w:lang w:val="en-GB"/>
    </w:rPr>
  </w:style>
  <w:style w:type="character" w:customStyle="1" w:styleId="Heading5Char">
    <w:name w:val="Heading 5 Char"/>
    <w:basedOn w:val="DefaultParagraphFont"/>
    <w:link w:val="Heading5"/>
    <w:uiPriority w:val="9"/>
    <w:semiHidden/>
    <w:rsid w:val="000A3359"/>
    <w:rPr>
      <w:rFonts w:ascii="Calibri Light" w:eastAsia="Times New Roman" w:hAnsi="Calibri Light" w:cs="Times New Roman"/>
      <w:caps/>
      <w:color w:val="2E74B5"/>
      <w:lang w:val="ro-RO"/>
    </w:rPr>
  </w:style>
  <w:style w:type="character" w:customStyle="1" w:styleId="Heading6Char">
    <w:name w:val="Heading 6 Char"/>
    <w:basedOn w:val="DefaultParagraphFont"/>
    <w:link w:val="Heading6"/>
    <w:uiPriority w:val="9"/>
    <w:rsid w:val="000A3359"/>
    <w:rPr>
      <w:rFonts w:ascii="Calibri" w:eastAsia="Times New Roman" w:hAnsi="Calibri" w:cs="Times New Roman"/>
      <w:b/>
      <w:bCs/>
      <w:lang w:val="ro-RO"/>
    </w:rPr>
  </w:style>
  <w:style w:type="paragraph" w:customStyle="1" w:styleId="Default">
    <w:name w:val="Default"/>
    <w:rsid w:val="000A3359"/>
    <w:pPr>
      <w:autoSpaceDE w:val="0"/>
      <w:autoSpaceDN w:val="0"/>
      <w:adjustRightInd w:val="0"/>
    </w:pPr>
    <w:rPr>
      <w:rFonts w:ascii="Arial" w:eastAsia="Times New Roman" w:hAnsi="Arial" w:cs="Arial"/>
      <w:color w:val="000000"/>
      <w:sz w:val="24"/>
      <w:szCs w:val="24"/>
    </w:rPr>
  </w:style>
  <w:style w:type="paragraph" w:styleId="Header">
    <w:name w:val="header"/>
    <w:basedOn w:val="Normal"/>
    <w:link w:val="HeaderChar"/>
    <w:uiPriority w:val="99"/>
    <w:unhideWhenUsed/>
    <w:rsid w:val="000A3359"/>
    <w:pPr>
      <w:tabs>
        <w:tab w:val="center" w:pos="4703"/>
        <w:tab w:val="right" w:pos="9406"/>
      </w:tabs>
    </w:pPr>
  </w:style>
  <w:style w:type="character" w:customStyle="1" w:styleId="HeaderChar">
    <w:name w:val="Header Char"/>
    <w:basedOn w:val="DefaultParagraphFont"/>
    <w:link w:val="Header"/>
    <w:uiPriority w:val="99"/>
    <w:rsid w:val="000A3359"/>
    <w:rPr>
      <w:rFonts w:ascii="Times New Roman" w:eastAsia="Times New Roman" w:hAnsi="Times New Roman" w:cs="Times New Roman"/>
      <w:sz w:val="24"/>
      <w:szCs w:val="24"/>
      <w:lang w:val="ro-RO"/>
    </w:rPr>
  </w:style>
  <w:style w:type="paragraph" w:styleId="Footer">
    <w:name w:val="footer"/>
    <w:basedOn w:val="Normal"/>
    <w:link w:val="FooterChar"/>
    <w:uiPriority w:val="99"/>
    <w:unhideWhenUsed/>
    <w:rsid w:val="000A3359"/>
    <w:pPr>
      <w:tabs>
        <w:tab w:val="center" w:pos="4703"/>
        <w:tab w:val="right" w:pos="9406"/>
      </w:tabs>
    </w:pPr>
  </w:style>
  <w:style w:type="character" w:customStyle="1" w:styleId="FooterChar">
    <w:name w:val="Footer Char"/>
    <w:basedOn w:val="DefaultParagraphFont"/>
    <w:link w:val="Footer"/>
    <w:uiPriority w:val="99"/>
    <w:rsid w:val="000A3359"/>
    <w:rPr>
      <w:rFonts w:ascii="Times New Roman" w:eastAsia="Times New Roman" w:hAnsi="Times New Roman" w:cs="Times New Roman"/>
      <w:sz w:val="24"/>
      <w:szCs w:val="24"/>
      <w:lang w:val="ro-RO"/>
    </w:rPr>
  </w:style>
  <w:style w:type="paragraph" w:customStyle="1" w:styleId="xl41">
    <w:name w:val="xl41"/>
    <w:basedOn w:val="Normal"/>
    <w:rsid w:val="000A3359"/>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w:b/>
      <w:bCs/>
      <w:lang w:val="en-US"/>
    </w:rPr>
  </w:style>
  <w:style w:type="paragraph" w:customStyle="1" w:styleId="xl47">
    <w:name w:val="xl47"/>
    <w:basedOn w:val="Normal"/>
    <w:rsid w:val="000A3359"/>
    <w:pPr>
      <w:pBdr>
        <w:left w:val="single" w:sz="8" w:space="0" w:color="auto"/>
        <w:right w:val="single" w:sz="4" w:space="0" w:color="auto"/>
      </w:pBdr>
      <w:spacing w:before="100" w:beforeAutospacing="1" w:after="100" w:afterAutospacing="1"/>
      <w:jc w:val="center"/>
      <w:textAlignment w:val="center"/>
    </w:pPr>
    <w:rPr>
      <w:rFonts w:eastAsia="Arial Unicode MS"/>
      <w:b/>
      <w:bCs/>
      <w:sz w:val="14"/>
      <w:szCs w:val="14"/>
      <w:lang w:val="en-US"/>
    </w:rPr>
  </w:style>
  <w:style w:type="paragraph" w:customStyle="1" w:styleId="xl107">
    <w:name w:val="xl107"/>
    <w:basedOn w:val="Normal"/>
    <w:rsid w:val="000A3359"/>
    <w:pPr>
      <w:pBdr>
        <w:left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lang w:val="en-US"/>
    </w:rPr>
  </w:style>
  <w:style w:type="paragraph" w:customStyle="1" w:styleId="Corpodeltesto">
    <w:name w:val="Corpo del testo"/>
    <w:basedOn w:val="Normal"/>
    <w:rsid w:val="000A3359"/>
    <w:pPr>
      <w:widowControl w:val="0"/>
      <w:jc w:val="both"/>
    </w:pPr>
    <w:rPr>
      <w:szCs w:val="20"/>
      <w:lang w:val="it-IT"/>
    </w:rPr>
  </w:style>
  <w:style w:type="paragraph" w:styleId="TOC1">
    <w:name w:val="toc 1"/>
    <w:basedOn w:val="Normal"/>
    <w:next w:val="Normal"/>
    <w:autoRedefine/>
    <w:semiHidden/>
    <w:rsid w:val="000A3359"/>
    <w:pPr>
      <w:tabs>
        <w:tab w:val="left" w:pos="0"/>
        <w:tab w:val="right" w:leader="dot" w:pos="8640"/>
      </w:tabs>
      <w:spacing w:before="360"/>
    </w:pPr>
    <w:rPr>
      <w:b/>
      <w:bCs/>
      <w:i/>
      <w:noProof/>
      <w:sz w:val="28"/>
      <w:szCs w:val="28"/>
      <w:u w:val="single"/>
    </w:rPr>
  </w:style>
  <w:style w:type="character" w:styleId="PageNumber">
    <w:name w:val="page number"/>
    <w:basedOn w:val="DefaultParagraphFont"/>
    <w:rsid w:val="000A3359"/>
  </w:style>
  <w:style w:type="character" w:customStyle="1" w:styleId="Typewriter">
    <w:name w:val="Typewriter"/>
    <w:rsid w:val="000A3359"/>
    <w:rPr>
      <w:rFonts w:ascii="Courier New" w:hAnsi="Courier New" w:cs="Courier New"/>
      <w:sz w:val="20"/>
      <w:szCs w:val="20"/>
    </w:rPr>
  </w:style>
  <w:style w:type="paragraph" w:styleId="BodyText">
    <w:name w:val="Body Text"/>
    <w:basedOn w:val="Normal"/>
    <w:link w:val="BodyTextChar"/>
    <w:semiHidden/>
    <w:rsid w:val="000A3359"/>
    <w:pPr>
      <w:widowControl w:val="0"/>
      <w:suppressAutoHyphens/>
      <w:spacing w:after="120"/>
    </w:pPr>
    <w:rPr>
      <w:rFonts w:ascii="Thorndale" w:eastAsia="Andale Sans UI" w:hAnsi="Thorndale"/>
      <w:szCs w:val="20"/>
    </w:rPr>
  </w:style>
  <w:style w:type="character" w:customStyle="1" w:styleId="BodyTextChar">
    <w:name w:val="Body Text Char"/>
    <w:basedOn w:val="DefaultParagraphFont"/>
    <w:link w:val="BodyText"/>
    <w:semiHidden/>
    <w:rsid w:val="000A3359"/>
    <w:rPr>
      <w:rFonts w:ascii="Thorndale" w:eastAsia="Andale Sans UI" w:hAnsi="Thorndale" w:cs="Times New Roman"/>
      <w:sz w:val="24"/>
      <w:szCs w:val="20"/>
    </w:rPr>
  </w:style>
  <w:style w:type="paragraph" w:styleId="z-BottomofForm">
    <w:name w:val="HTML Bottom of Form"/>
    <w:basedOn w:val="Normal"/>
    <w:next w:val="Normal"/>
    <w:link w:val="z-BottomofFormChar"/>
    <w:hidden/>
    <w:rsid w:val="000A3359"/>
    <w:pPr>
      <w:pBdr>
        <w:top w:val="single" w:sz="6" w:space="1" w:color="auto"/>
      </w:pBdr>
      <w:jc w:val="center"/>
    </w:pPr>
    <w:rPr>
      <w:rFonts w:ascii="Arial" w:hAnsi="Arial"/>
      <w:vanish/>
      <w:sz w:val="16"/>
      <w:szCs w:val="16"/>
    </w:rPr>
  </w:style>
  <w:style w:type="character" w:customStyle="1" w:styleId="z-BottomofFormChar">
    <w:name w:val="z-Bottom of Form Char"/>
    <w:basedOn w:val="DefaultParagraphFont"/>
    <w:link w:val="z-BottomofForm"/>
    <w:rsid w:val="000A3359"/>
    <w:rPr>
      <w:rFonts w:ascii="Arial" w:eastAsia="Times New Roman" w:hAnsi="Arial" w:cs="Times New Roman"/>
      <w:vanish/>
      <w:sz w:val="16"/>
      <w:szCs w:val="16"/>
    </w:rPr>
  </w:style>
  <w:style w:type="character" w:styleId="CommentReference">
    <w:name w:val="annotation reference"/>
    <w:uiPriority w:val="99"/>
    <w:unhideWhenUsed/>
    <w:rsid w:val="000A3359"/>
    <w:rPr>
      <w:sz w:val="16"/>
      <w:szCs w:val="16"/>
    </w:rPr>
  </w:style>
  <w:style w:type="paragraph" w:styleId="CommentText">
    <w:name w:val="annotation text"/>
    <w:basedOn w:val="Normal"/>
    <w:link w:val="CommentTextChar"/>
    <w:unhideWhenUsed/>
    <w:rsid w:val="000A3359"/>
    <w:rPr>
      <w:sz w:val="20"/>
      <w:szCs w:val="20"/>
    </w:rPr>
  </w:style>
  <w:style w:type="character" w:customStyle="1" w:styleId="CommentTextChar">
    <w:name w:val="Comment Text Char"/>
    <w:basedOn w:val="DefaultParagraphFont"/>
    <w:link w:val="CommentText"/>
    <w:rsid w:val="000A3359"/>
    <w:rPr>
      <w:rFonts w:ascii="Times New Roman" w:eastAsia="Times New Roman" w:hAnsi="Times New Roman" w:cs="Times New Roman"/>
      <w:sz w:val="20"/>
      <w:szCs w:val="20"/>
      <w:lang w:val="ro-RO"/>
    </w:rPr>
  </w:style>
  <w:style w:type="paragraph" w:styleId="CommentSubject">
    <w:name w:val="annotation subject"/>
    <w:basedOn w:val="CommentText"/>
    <w:next w:val="CommentText"/>
    <w:link w:val="CommentSubjectChar"/>
    <w:uiPriority w:val="99"/>
    <w:semiHidden/>
    <w:unhideWhenUsed/>
    <w:rsid w:val="000A3359"/>
    <w:rPr>
      <w:b/>
      <w:bCs/>
    </w:rPr>
  </w:style>
  <w:style w:type="character" w:customStyle="1" w:styleId="CommentSubjectChar">
    <w:name w:val="Comment Subject Char"/>
    <w:basedOn w:val="CommentTextChar"/>
    <w:link w:val="CommentSubject"/>
    <w:uiPriority w:val="99"/>
    <w:semiHidden/>
    <w:rsid w:val="000A3359"/>
    <w:rPr>
      <w:rFonts w:ascii="Times New Roman" w:eastAsia="Times New Roman" w:hAnsi="Times New Roman" w:cs="Times New Roman"/>
      <w:b/>
      <w:bCs/>
      <w:sz w:val="20"/>
      <w:szCs w:val="20"/>
      <w:lang w:val="ro-RO"/>
    </w:rPr>
  </w:style>
  <w:style w:type="paragraph" w:styleId="BalloonText">
    <w:name w:val="Balloon Text"/>
    <w:basedOn w:val="Normal"/>
    <w:link w:val="BalloonTextChar"/>
    <w:uiPriority w:val="99"/>
    <w:semiHidden/>
    <w:unhideWhenUsed/>
    <w:rsid w:val="000A3359"/>
    <w:rPr>
      <w:rFonts w:ascii="Tahoma" w:hAnsi="Tahoma"/>
      <w:sz w:val="16"/>
      <w:szCs w:val="16"/>
    </w:rPr>
  </w:style>
  <w:style w:type="character" w:customStyle="1" w:styleId="BalloonTextChar">
    <w:name w:val="Balloon Text Char"/>
    <w:basedOn w:val="DefaultParagraphFont"/>
    <w:link w:val="BalloonText"/>
    <w:uiPriority w:val="99"/>
    <w:semiHidden/>
    <w:rsid w:val="000A3359"/>
    <w:rPr>
      <w:rFonts w:ascii="Tahoma" w:eastAsia="Times New Roman" w:hAnsi="Tahoma" w:cs="Times New Roman"/>
      <w:sz w:val="16"/>
      <w:szCs w:val="16"/>
      <w:lang w:val="ro-RO"/>
    </w:rPr>
  </w:style>
  <w:style w:type="paragraph" w:styleId="Revision">
    <w:name w:val="Revision"/>
    <w:hidden/>
    <w:uiPriority w:val="99"/>
    <w:semiHidden/>
    <w:rsid w:val="000A3359"/>
    <w:rPr>
      <w:rFonts w:ascii="Times New Roman" w:eastAsia="Times New Roman" w:hAnsi="Times New Roman"/>
      <w:sz w:val="24"/>
      <w:szCs w:val="24"/>
      <w:lang w:val="ro-RO"/>
    </w:rPr>
  </w:style>
  <w:style w:type="paragraph" w:styleId="IntenseQuote">
    <w:name w:val="Intense Quote"/>
    <w:basedOn w:val="Normal"/>
    <w:next w:val="Normal"/>
    <w:link w:val="IntenseQuoteChar"/>
    <w:uiPriority w:val="30"/>
    <w:qFormat/>
    <w:rsid w:val="000A3359"/>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basedOn w:val="DefaultParagraphFont"/>
    <w:link w:val="IntenseQuote"/>
    <w:uiPriority w:val="30"/>
    <w:rsid w:val="000A3359"/>
    <w:rPr>
      <w:rFonts w:ascii="Times New Roman" w:eastAsia="Times New Roman" w:hAnsi="Times New Roman" w:cs="Times New Roman"/>
      <w:i/>
      <w:iCs/>
      <w:color w:val="5B9BD5"/>
      <w:sz w:val="24"/>
      <w:szCs w:val="24"/>
      <w:lang w:val="ro-RO"/>
    </w:rPr>
  </w:style>
  <w:style w:type="character" w:styleId="Hyperlink">
    <w:name w:val="Hyperlink"/>
    <w:uiPriority w:val="99"/>
    <w:unhideWhenUsed/>
    <w:rsid w:val="000A3359"/>
    <w:rPr>
      <w:color w:val="0563C1"/>
      <w:u w:val="single"/>
    </w:rPr>
  </w:style>
  <w:style w:type="table" w:styleId="TableGrid">
    <w:name w:val="Table Grid"/>
    <w:basedOn w:val="TableNormal"/>
    <w:rsid w:val="000A3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plicatii">
    <w:name w:val="explicatii"/>
    <w:rsid w:val="000A3359"/>
  </w:style>
  <w:style w:type="character" w:customStyle="1" w:styleId="contentmaterial1">
    <w:name w:val="content_material1"/>
    <w:rsid w:val="000A3359"/>
    <w:rPr>
      <w:color w:val="222222"/>
      <w:sz w:val="15"/>
      <w:szCs w:val="15"/>
    </w:rPr>
  </w:style>
  <w:style w:type="character" w:customStyle="1" w:styleId="googqs-tidbit-1">
    <w:name w:val="goog_qs-tidbit-1"/>
    <w:rsid w:val="000A3359"/>
  </w:style>
  <w:style w:type="paragraph" w:styleId="NormalWeb">
    <w:name w:val="Normal (Web)"/>
    <w:basedOn w:val="Normal"/>
    <w:uiPriority w:val="99"/>
    <w:rsid w:val="000A3359"/>
    <w:pPr>
      <w:spacing w:before="100" w:beforeAutospacing="1" w:after="100" w:afterAutospacing="1"/>
    </w:pPr>
    <w:rPr>
      <w:lang w:val="en-US"/>
    </w:rPr>
  </w:style>
  <w:style w:type="paragraph" w:styleId="ListParagraph">
    <w:name w:val="List Paragraph"/>
    <w:basedOn w:val="Normal"/>
    <w:uiPriority w:val="34"/>
    <w:qFormat/>
    <w:rsid w:val="000A3359"/>
    <w:pPr>
      <w:ind w:left="720"/>
    </w:pPr>
    <w:rPr>
      <w:rFonts w:eastAsia="Calibri"/>
      <w:lang w:val="en-US"/>
    </w:rPr>
  </w:style>
  <w:style w:type="paragraph" w:customStyle="1" w:styleId="DefaultText1">
    <w:name w:val="Default Text:1"/>
    <w:basedOn w:val="Normal"/>
    <w:link w:val="DefaultText1Char"/>
    <w:rsid w:val="000A3359"/>
    <w:pPr>
      <w:overflowPunct w:val="0"/>
      <w:autoSpaceDE w:val="0"/>
      <w:autoSpaceDN w:val="0"/>
      <w:adjustRightInd w:val="0"/>
    </w:pPr>
    <w:rPr>
      <w:rFonts w:eastAsia="Calibri"/>
      <w:szCs w:val="20"/>
      <w:lang w:val="x-none" w:eastAsia="x-none"/>
    </w:rPr>
  </w:style>
  <w:style w:type="paragraph" w:customStyle="1" w:styleId="al">
    <w:name w:val="a_l"/>
    <w:basedOn w:val="Normal"/>
    <w:rsid w:val="000A3359"/>
    <w:pPr>
      <w:spacing w:before="100" w:beforeAutospacing="1" w:after="100" w:afterAutospacing="1"/>
    </w:pPr>
    <w:rPr>
      <w:lang w:val="en-US"/>
    </w:rPr>
  </w:style>
  <w:style w:type="paragraph" w:customStyle="1" w:styleId="ac">
    <w:name w:val="a_c"/>
    <w:basedOn w:val="Normal"/>
    <w:rsid w:val="000A3359"/>
    <w:pPr>
      <w:spacing w:before="100" w:beforeAutospacing="1" w:after="100" w:afterAutospacing="1"/>
    </w:pPr>
    <w:rPr>
      <w:lang w:val="en-US"/>
    </w:rPr>
  </w:style>
  <w:style w:type="character" w:customStyle="1" w:styleId="l5tlu1">
    <w:name w:val="l5tlu1"/>
    <w:rsid w:val="000A3359"/>
    <w:rPr>
      <w:b/>
      <w:bCs/>
      <w:color w:val="000000"/>
      <w:sz w:val="32"/>
      <w:szCs w:val="32"/>
    </w:rPr>
  </w:style>
  <w:style w:type="character" w:customStyle="1" w:styleId="highlight">
    <w:name w:val="highlight"/>
    <w:rsid w:val="000A3359"/>
  </w:style>
  <w:style w:type="character" w:styleId="FollowedHyperlink">
    <w:name w:val="FollowedHyperlink"/>
    <w:semiHidden/>
    <w:unhideWhenUsed/>
    <w:rsid w:val="000A3359"/>
    <w:rPr>
      <w:color w:val="800080"/>
      <w:u w:val="single"/>
    </w:rPr>
  </w:style>
  <w:style w:type="character" w:customStyle="1" w:styleId="l5def1">
    <w:name w:val="l5def1"/>
    <w:rsid w:val="000A3359"/>
    <w:rPr>
      <w:rFonts w:ascii="Arial" w:hAnsi="Arial" w:cs="Arial" w:hint="default"/>
      <w:color w:val="000000"/>
      <w:sz w:val="26"/>
      <w:szCs w:val="26"/>
    </w:rPr>
  </w:style>
  <w:style w:type="paragraph" w:customStyle="1" w:styleId="DefaultText2">
    <w:name w:val="Default Text:2"/>
    <w:basedOn w:val="Normal"/>
    <w:rsid w:val="000A3359"/>
    <w:rPr>
      <w:noProof/>
      <w:szCs w:val="20"/>
      <w:lang w:val="en-US"/>
    </w:rPr>
  </w:style>
  <w:style w:type="paragraph" w:customStyle="1" w:styleId="DefaultText">
    <w:name w:val="Default Text"/>
    <w:basedOn w:val="Normal"/>
    <w:rsid w:val="000A3359"/>
    <w:rPr>
      <w:noProof/>
      <w:szCs w:val="20"/>
      <w:lang w:val="en-US"/>
    </w:rPr>
  </w:style>
  <w:style w:type="character" w:customStyle="1" w:styleId="apple-converted-space">
    <w:name w:val="apple-converted-space"/>
    <w:rsid w:val="000A3359"/>
  </w:style>
  <w:style w:type="paragraph" w:customStyle="1" w:styleId="CaracterCaracter2CharCharCaracterCaracterCharCharCaracterCaracterCharCharCaracterCaracterCharCharCaracterCaracter">
    <w:name w:val="Caracter Caracter2 Char Char Caracter Caracter Char Char Caracter Caracter Char Char Caracter Caracter Char Char Caracter Caracter"/>
    <w:basedOn w:val="Normal"/>
    <w:rsid w:val="000A3359"/>
    <w:rPr>
      <w:rFonts w:ascii="Arial" w:hAnsi="Arial"/>
      <w:lang w:val="pl-PL" w:eastAsia="pl-PL"/>
    </w:rPr>
  </w:style>
  <w:style w:type="character" w:customStyle="1" w:styleId="labeldatatext">
    <w:name w:val="labeldatatext"/>
    <w:rsid w:val="000A3359"/>
  </w:style>
  <w:style w:type="paragraph" w:styleId="HTMLPreformatted">
    <w:name w:val="HTML Preformatted"/>
    <w:basedOn w:val="Normal"/>
    <w:link w:val="HTMLPreformattedChar"/>
    <w:unhideWhenUsed/>
    <w:rsid w:val="000A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20"/>
      <w:szCs w:val="20"/>
      <w:lang w:eastAsia="ro-RO"/>
    </w:rPr>
  </w:style>
  <w:style w:type="character" w:customStyle="1" w:styleId="HTMLPreformattedChar">
    <w:name w:val="HTML Preformatted Char"/>
    <w:basedOn w:val="DefaultParagraphFont"/>
    <w:link w:val="HTMLPreformatted"/>
    <w:rsid w:val="000A3359"/>
    <w:rPr>
      <w:rFonts w:ascii="Courier New" w:eastAsia="Times New Roman" w:hAnsi="Courier New" w:cs="Times New Roman"/>
      <w:color w:val="000000"/>
      <w:sz w:val="20"/>
      <w:szCs w:val="20"/>
      <w:lang w:val="ro-RO" w:eastAsia="ro-RO"/>
    </w:rPr>
  </w:style>
  <w:style w:type="paragraph" w:styleId="Title">
    <w:name w:val="Title"/>
    <w:basedOn w:val="Normal"/>
    <w:next w:val="Normal"/>
    <w:link w:val="TitleChar"/>
    <w:uiPriority w:val="10"/>
    <w:qFormat/>
    <w:rsid w:val="000A3359"/>
    <w:pPr>
      <w:spacing w:before="240" w:after="60" w:line="276" w:lineRule="auto"/>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0A3359"/>
    <w:rPr>
      <w:rFonts w:ascii="Cambria" w:eastAsia="Times New Roman" w:hAnsi="Cambria" w:cs="Times New Roman"/>
      <w:b/>
      <w:bCs/>
      <w:kern w:val="28"/>
      <w:sz w:val="32"/>
      <w:szCs w:val="32"/>
      <w:lang w:val="ro-RO"/>
    </w:rPr>
  </w:style>
  <w:style w:type="character" w:styleId="Strong">
    <w:name w:val="Strong"/>
    <w:uiPriority w:val="22"/>
    <w:qFormat/>
    <w:rsid w:val="000A3359"/>
    <w:rPr>
      <w:b/>
      <w:bCs/>
    </w:rPr>
  </w:style>
  <w:style w:type="character" w:customStyle="1" w:styleId="ctext">
    <w:name w:val="c_text"/>
    <w:rsid w:val="000A3359"/>
  </w:style>
  <w:style w:type="character" w:styleId="Emphasis">
    <w:name w:val="Emphasis"/>
    <w:uiPriority w:val="20"/>
    <w:qFormat/>
    <w:rsid w:val="000A3359"/>
    <w:rPr>
      <w:i/>
      <w:iCs/>
    </w:rPr>
  </w:style>
  <w:style w:type="character" w:customStyle="1" w:styleId="Bodytext0">
    <w:name w:val="Body text_"/>
    <w:link w:val="Bodytext1"/>
    <w:rsid w:val="000A3359"/>
    <w:rPr>
      <w:sz w:val="23"/>
      <w:szCs w:val="23"/>
      <w:shd w:val="clear" w:color="auto" w:fill="FFFFFF"/>
    </w:rPr>
  </w:style>
  <w:style w:type="paragraph" w:customStyle="1" w:styleId="Bodytext1">
    <w:name w:val="Body text1"/>
    <w:basedOn w:val="Normal"/>
    <w:link w:val="Bodytext0"/>
    <w:rsid w:val="000A3359"/>
    <w:pPr>
      <w:shd w:val="clear" w:color="auto" w:fill="FFFFFF"/>
      <w:spacing w:before="180" w:after="180" w:line="240" w:lineRule="atLeast"/>
      <w:jc w:val="both"/>
    </w:pPr>
    <w:rPr>
      <w:rFonts w:ascii="Calibri" w:eastAsia="Calibri" w:hAnsi="Calibri"/>
      <w:sz w:val="23"/>
      <w:szCs w:val="23"/>
      <w:lang w:val="x-none" w:eastAsia="x-none"/>
    </w:rPr>
  </w:style>
  <w:style w:type="paragraph" w:styleId="PlainText">
    <w:name w:val="Plain Text"/>
    <w:basedOn w:val="Normal"/>
    <w:link w:val="PlainTextChar"/>
    <w:uiPriority w:val="99"/>
    <w:unhideWhenUsed/>
    <w:rsid w:val="000A3359"/>
    <w:rPr>
      <w:rFonts w:ascii="Calibri" w:eastAsia="Calibri" w:hAnsi="Calibri"/>
      <w:sz w:val="22"/>
      <w:szCs w:val="21"/>
    </w:rPr>
  </w:style>
  <w:style w:type="character" w:customStyle="1" w:styleId="PlainTextChar">
    <w:name w:val="Plain Text Char"/>
    <w:basedOn w:val="DefaultParagraphFont"/>
    <w:link w:val="PlainText"/>
    <w:uiPriority w:val="99"/>
    <w:rsid w:val="000A3359"/>
    <w:rPr>
      <w:rFonts w:ascii="Calibri" w:eastAsia="Calibri" w:hAnsi="Calibri" w:cs="Times New Roman"/>
      <w:szCs w:val="21"/>
      <w:lang w:val="ro-RO"/>
    </w:rPr>
  </w:style>
  <w:style w:type="paragraph" w:customStyle="1" w:styleId="CharCharCharChar">
    <w:name w:val="Char Char Char Char"/>
    <w:basedOn w:val="Normal"/>
    <w:rsid w:val="000A3359"/>
    <w:rPr>
      <w:rFonts w:ascii="Arial" w:hAnsi="Arial"/>
      <w:lang w:val="pl-PL" w:eastAsia="pl-PL"/>
    </w:rPr>
  </w:style>
  <w:style w:type="paragraph" w:customStyle="1" w:styleId="Alpha">
    <w:name w:val="Alpha"/>
    <w:basedOn w:val="Normal"/>
    <w:rsid w:val="000A3359"/>
    <w:pPr>
      <w:numPr>
        <w:ilvl w:val="1"/>
      </w:numPr>
      <w:spacing w:line="320" w:lineRule="exact"/>
      <w:jc w:val="both"/>
    </w:pPr>
    <w:rPr>
      <w:rFonts w:ascii="Trebuchet MS" w:eastAsia="Cambria" w:hAnsi="Trebuchet MS"/>
      <w:sz w:val="20"/>
      <w:szCs w:val="22"/>
      <w:lang w:val="en-US"/>
    </w:rPr>
  </w:style>
  <w:style w:type="paragraph" w:styleId="BodyText2">
    <w:name w:val="Body Text 2"/>
    <w:basedOn w:val="Normal"/>
    <w:link w:val="BodyText2Char"/>
    <w:semiHidden/>
    <w:unhideWhenUsed/>
    <w:rsid w:val="000A3359"/>
    <w:pPr>
      <w:spacing w:after="120" w:line="480" w:lineRule="auto"/>
    </w:pPr>
  </w:style>
  <w:style w:type="character" w:customStyle="1" w:styleId="BodyText2Char">
    <w:name w:val="Body Text 2 Char"/>
    <w:basedOn w:val="DefaultParagraphFont"/>
    <w:link w:val="BodyText2"/>
    <w:semiHidden/>
    <w:rsid w:val="000A3359"/>
    <w:rPr>
      <w:rFonts w:ascii="Times New Roman" w:eastAsia="Times New Roman" w:hAnsi="Times New Roman" w:cs="Times New Roman"/>
      <w:sz w:val="24"/>
      <w:szCs w:val="24"/>
    </w:rPr>
  </w:style>
  <w:style w:type="character" w:customStyle="1" w:styleId="ln2paragraf1">
    <w:name w:val="ln2paragraf1"/>
    <w:rsid w:val="000A3359"/>
    <w:rPr>
      <w:b/>
      <w:bCs/>
    </w:rPr>
  </w:style>
  <w:style w:type="character" w:customStyle="1" w:styleId="DefaultText1Char">
    <w:name w:val="Default Text:1 Char"/>
    <w:link w:val="DefaultText1"/>
    <w:locked/>
    <w:rsid w:val="000A3359"/>
    <w:rPr>
      <w:rFonts w:ascii="Times New Roman" w:eastAsia="Calibri" w:hAnsi="Times New Roman" w:cs="Times New Roman"/>
      <w:sz w:val="24"/>
      <w:szCs w:val="20"/>
    </w:rPr>
  </w:style>
  <w:style w:type="character" w:customStyle="1" w:styleId="rvts7">
    <w:name w:val="rvts7"/>
    <w:rsid w:val="000A3359"/>
  </w:style>
  <w:style w:type="paragraph" w:styleId="NoSpacing">
    <w:name w:val="No Spacing"/>
    <w:link w:val="NoSpacingChar"/>
    <w:uiPriority w:val="1"/>
    <w:qFormat/>
    <w:rsid w:val="000A3359"/>
    <w:rPr>
      <w:sz w:val="22"/>
      <w:szCs w:val="22"/>
      <w:lang w:val="ro-RO"/>
    </w:rPr>
  </w:style>
  <w:style w:type="character" w:customStyle="1" w:styleId="NoSpacingChar">
    <w:name w:val="No Spacing Char"/>
    <w:link w:val="NoSpacing"/>
    <w:uiPriority w:val="1"/>
    <w:rsid w:val="000A3359"/>
    <w:rPr>
      <w:rFonts w:ascii="Calibri" w:eastAsia="Calibri" w:hAnsi="Calibri" w:cs="Times New Roman"/>
      <w:sz w:val="22"/>
      <w:szCs w:val="22"/>
      <w:lang w:val="ro-RO" w:eastAsia="en-US" w:bidi="ar-SA"/>
    </w:rPr>
  </w:style>
  <w:style w:type="paragraph" w:styleId="BodyTextIndent2">
    <w:name w:val="Body Text Indent 2"/>
    <w:basedOn w:val="Normal"/>
    <w:link w:val="BodyTextIndent2Char"/>
    <w:uiPriority w:val="99"/>
    <w:unhideWhenUsed/>
    <w:rsid w:val="000A3359"/>
    <w:pPr>
      <w:suppressAutoHyphens/>
      <w:spacing w:after="120" w:line="480" w:lineRule="auto"/>
      <w:ind w:left="360"/>
    </w:pPr>
    <w:rPr>
      <w:sz w:val="28"/>
      <w:szCs w:val="20"/>
      <w:lang w:eastAsia="ar-SA"/>
    </w:rPr>
  </w:style>
  <w:style w:type="character" w:customStyle="1" w:styleId="BodyTextIndent2Char">
    <w:name w:val="Body Text Indent 2 Char"/>
    <w:basedOn w:val="DefaultParagraphFont"/>
    <w:link w:val="BodyTextIndent2"/>
    <w:uiPriority w:val="99"/>
    <w:rsid w:val="000A3359"/>
    <w:rPr>
      <w:rFonts w:ascii="Times New Roman" w:eastAsia="Times New Roman" w:hAnsi="Times New Roman" w:cs="Times New Roman"/>
      <w:sz w:val="28"/>
      <w:szCs w:val="20"/>
      <w:lang w:eastAsia="ar-SA"/>
    </w:rPr>
  </w:style>
  <w:style w:type="paragraph" w:styleId="ListBullet">
    <w:name w:val="List Bullet"/>
    <w:basedOn w:val="Normal"/>
    <w:rsid w:val="000A3359"/>
    <w:pPr>
      <w:suppressAutoHyphens/>
      <w:ind w:left="366"/>
      <w:jc w:val="center"/>
    </w:pPr>
    <w:rPr>
      <w:rFonts w:ascii="Verdana" w:hAnsi="Verdana" w:cs="CG Times (W1)"/>
      <w:b/>
      <w:szCs w:val="20"/>
      <w:lang w:eastAsia="ar-SA"/>
    </w:rPr>
  </w:style>
  <w:style w:type="character" w:customStyle="1" w:styleId="tax1">
    <w:name w:val="tax1"/>
    <w:rsid w:val="000A3359"/>
    <w:rPr>
      <w:b/>
      <w:bCs/>
      <w:sz w:val="26"/>
      <w:szCs w:val="26"/>
    </w:rPr>
  </w:style>
  <w:style w:type="character" w:customStyle="1" w:styleId="tpa1">
    <w:name w:val="tpa1"/>
    <w:rsid w:val="000A3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C1471-611C-4054-88DF-2660605C2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5163</Words>
  <Characters>29433</Characters>
  <Application>Microsoft Office Word</Application>
  <DocSecurity>0</DocSecurity>
  <Lines>245</Lines>
  <Paragraphs>69</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Microsoft</Company>
  <LinksUpToDate>false</LinksUpToDate>
  <CharactersWithSpaces>34527</CharactersWithSpaces>
  <SharedDoc>false</SharedDoc>
  <HLinks>
    <vt:vector size="126" baseType="variant">
      <vt:variant>
        <vt:i4>35</vt:i4>
      </vt:variant>
      <vt:variant>
        <vt:i4>60</vt:i4>
      </vt:variant>
      <vt:variant>
        <vt:i4>0</vt:i4>
      </vt:variant>
      <vt:variant>
        <vt:i4>5</vt:i4>
      </vt:variant>
      <vt:variant>
        <vt:lpwstr/>
      </vt:variant>
      <vt:variant>
        <vt:lpwstr>#</vt:lpwstr>
      </vt:variant>
      <vt:variant>
        <vt:i4>35</vt:i4>
      </vt:variant>
      <vt:variant>
        <vt:i4>57</vt:i4>
      </vt:variant>
      <vt:variant>
        <vt:i4>0</vt:i4>
      </vt:variant>
      <vt:variant>
        <vt:i4>5</vt:i4>
      </vt:variant>
      <vt:variant>
        <vt:lpwstr/>
      </vt:variant>
      <vt:variant>
        <vt:lpwstr>#</vt:lpwstr>
      </vt:variant>
      <vt:variant>
        <vt:i4>35</vt:i4>
      </vt:variant>
      <vt:variant>
        <vt:i4>54</vt:i4>
      </vt:variant>
      <vt:variant>
        <vt:i4>0</vt:i4>
      </vt:variant>
      <vt:variant>
        <vt:i4>5</vt:i4>
      </vt:variant>
      <vt:variant>
        <vt:lpwstr/>
      </vt:variant>
      <vt:variant>
        <vt:lpwstr>#</vt:lpwstr>
      </vt:variant>
      <vt:variant>
        <vt:i4>35</vt:i4>
      </vt:variant>
      <vt:variant>
        <vt:i4>51</vt:i4>
      </vt:variant>
      <vt:variant>
        <vt:i4>0</vt:i4>
      </vt:variant>
      <vt:variant>
        <vt:i4>5</vt:i4>
      </vt:variant>
      <vt:variant>
        <vt:lpwstr/>
      </vt:variant>
      <vt:variant>
        <vt:lpwstr>#</vt:lpwstr>
      </vt:variant>
      <vt:variant>
        <vt:i4>35</vt:i4>
      </vt:variant>
      <vt:variant>
        <vt:i4>48</vt:i4>
      </vt:variant>
      <vt:variant>
        <vt:i4>0</vt:i4>
      </vt:variant>
      <vt:variant>
        <vt:i4>5</vt:i4>
      </vt:variant>
      <vt:variant>
        <vt:lpwstr/>
      </vt:variant>
      <vt:variant>
        <vt:lpwstr>#</vt:lpwstr>
      </vt:variant>
      <vt:variant>
        <vt:i4>35</vt:i4>
      </vt:variant>
      <vt:variant>
        <vt:i4>45</vt:i4>
      </vt:variant>
      <vt:variant>
        <vt:i4>0</vt:i4>
      </vt:variant>
      <vt:variant>
        <vt:i4>5</vt:i4>
      </vt:variant>
      <vt:variant>
        <vt:lpwstr/>
      </vt:variant>
      <vt:variant>
        <vt:lpwstr>#</vt:lpwstr>
      </vt:variant>
      <vt:variant>
        <vt:i4>35</vt:i4>
      </vt:variant>
      <vt:variant>
        <vt:i4>42</vt:i4>
      </vt:variant>
      <vt:variant>
        <vt:i4>0</vt:i4>
      </vt:variant>
      <vt:variant>
        <vt:i4>5</vt:i4>
      </vt:variant>
      <vt:variant>
        <vt:lpwstr/>
      </vt:variant>
      <vt:variant>
        <vt:lpwstr>#</vt:lpwstr>
      </vt:variant>
      <vt:variant>
        <vt:i4>35</vt:i4>
      </vt:variant>
      <vt:variant>
        <vt:i4>39</vt:i4>
      </vt:variant>
      <vt:variant>
        <vt:i4>0</vt:i4>
      </vt:variant>
      <vt:variant>
        <vt:i4>5</vt:i4>
      </vt:variant>
      <vt:variant>
        <vt:lpwstr/>
      </vt:variant>
      <vt:variant>
        <vt:lpwstr>#</vt:lpwstr>
      </vt:variant>
      <vt:variant>
        <vt:i4>35</vt:i4>
      </vt:variant>
      <vt:variant>
        <vt:i4>36</vt:i4>
      </vt:variant>
      <vt:variant>
        <vt:i4>0</vt:i4>
      </vt:variant>
      <vt:variant>
        <vt:i4>5</vt:i4>
      </vt:variant>
      <vt:variant>
        <vt:lpwstr/>
      </vt:variant>
      <vt:variant>
        <vt:lpwstr>#</vt:lpwstr>
      </vt:variant>
      <vt:variant>
        <vt:i4>35</vt:i4>
      </vt:variant>
      <vt:variant>
        <vt:i4>33</vt:i4>
      </vt:variant>
      <vt:variant>
        <vt:i4>0</vt:i4>
      </vt:variant>
      <vt:variant>
        <vt:i4>5</vt:i4>
      </vt:variant>
      <vt:variant>
        <vt:lpwstr/>
      </vt:variant>
      <vt:variant>
        <vt:lpwstr>#</vt:lpwstr>
      </vt:variant>
      <vt:variant>
        <vt:i4>35</vt:i4>
      </vt:variant>
      <vt:variant>
        <vt:i4>30</vt:i4>
      </vt:variant>
      <vt:variant>
        <vt:i4>0</vt:i4>
      </vt:variant>
      <vt:variant>
        <vt:i4>5</vt:i4>
      </vt:variant>
      <vt:variant>
        <vt:lpwstr/>
      </vt:variant>
      <vt:variant>
        <vt:lpwstr>#</vt:lpwstr>
      </vt:variant>
      <vt:variant>
        <vt:i4>35</vt:i4>
      </vt:variant>
      <vt:variant>
        <vt:i4>27</vt:i4>
      </vt:variant>
      <vt:variant>
        <vt:i4>0</vt:i4>
      </vt:variant>
      <vt:variant>
        <vt:i4>5</vt:i4>
      </vt:variant>
      <vt:variant>
        <vt:lpwstr/>
      </vt:variant>
      <vt:variant>
        <vt:lpwstr>#</vt:lpwstr>
      </vt:variant>
      <vt:variant>
        <vt:i4>35</vt:i4>
      </vt:variant>
      <vt:variant>
        <vt:i4>24</vt:i4>
      </vt:variant>
      <vt:variant>
        <vt:i4>0</vt:i4>
      </vt:variant>
      <vt:variant>
        <vt:i4>5</vt:i4>
      </vt:variant>
      <vt:variant>
        <vt:lpwstr/>
      </vt:variant>
      <vt:variant>
        <vt:lpwstr>#</vt:lpwstr>
      </vt:variant>
      <vt:variant>
        <vt:i4>35</vt:i4>
      </vt:variant>
      <vt:variant>
        <vt:i4>21</vt:i4>
      </vt:variant>
      <vt:variant>
        <vt:i4>0</vt:i4>
      </vt:variant>
      <vt:variant>
        <vt:i4>5</vt:i4>
      </vt:variant>
      <vt:variant>
        <vt:lpwstr/>
      </vt:variant>
      <vt:variant>
        <vt:lpwstr>#</vt:lpwstr>
      </vt:variant>
      <vt:variant>
        <vt:i4>35</vt:i4>
      </vt:variant>
      <vt:variant>
        <vt:i4>18</vt:i4>
      </vt:variant>
      <vt:variant>
        <vt:i4>0</vt:i4>
      </vt:variant>
      <vt:variant>
        <vt:i4>5</vt:i4>
      </vt:variant>
      <vt:variant>
        <vt:lpwstr/>
      </vt:variant>
      <vt:variant>
        <vt:lpwstr>#</vt:lpwstr>
      </vt:variant>
      <vt:variant>
        <vt:i4>35</vt:i4>
      </vt:variant>
      <vt:variant>
        <vt:i4>15</vt:i4>
      </vt:variant>
      <vt:variant>
        <vt:i4>0</vt:i4>
      </vt:variant>
      <vt:variant>
        <vt:i4>5</vt:i4>
      </vt:variant>
      <vt:variant>
        <vt:lpwstr/>
      </vt:variant>
      <vt:variant>
        <vt:lpwstr>#</vt:lpwstr>
      </vt:variant>
      <vt:variant>
        <vt:i4>35</vt:i4>
      </vt:variant>
      <vt:variant>
        <vt:i4>12</vt:i4>
      </vt:variant>
      <vt:variant>
        <vt:i4>0</vt:i4>
      </vt:variant>
      <vt:variant>
        <vt:i4>5</vt:i4>
      </vt:variant>
      <vt:variant>
        <vt:lpwstr/>
      </vt:variant>
      <vt:variant>
        <vt:lpwstr>#</vt:lpwstr>
      </vt:variant>
      <vt:variant>
        <vt:i4>35</vt:i4>
      </vt:variant>
      <vt:variant>
        <vt:i4>9</vt:i4>
      </vt:variant>
      <vt:variant>
        <vt:i4>0</vt:i4>
      </vt:variant>
      <vt:variant>
        <vt:i4>5</vt:i4>
      </vt:variant>
      <vt:variant>
        <vt:lpwstr/>
      </vt:variant>
      <vt:variant>
        <vt:lpwstr>#</vt:lpwstr>
      </vt:variant>
      <vt:variant>
        <vt:i4>35</vt:i4>
      </vt:variant>
      <vt:variant>
        <vt:i4>6</vt:i4>
      </vt:variant>
      <vt:variant>
        <vt:i4>0</vt:i4>
      </vt:variant>
      <vt:variant>
        <vt:i4>5</vt:i4>
      </vt:variant>
      <vt:variant>
        <vt:lpwstr/>
      </vt:variant>
      <vt:variant>
        <vt:lpwstr>#</vt:lpwstr>
      </vt:variant>
      <vt:variant>
        <vt:i4>35</vt:i4>
      </vt:variant>
      <vt:variant>
        <vt:i4>3</vt:i4>
      </vt:variant>
      <vt:variant>
        <vt:i4>0</vt:i4>
      </vt:variant>
      <vt:variant>
        <vt:i4>5</vt:i4>
      </vt:variant>
      <vt:variant>
        <vt:lpwstr/>
      </vt:variant>
      <vt:variant>
        <vt:lpwstr>#</vt:lpwstr>
      </vt:variant>
      <vt:variant>
        <vt:i4>35</vt:i4>
      </vt:variant>
      <vt:variant>
        <vt:i4>0</vt:i4>
      </vt:variant>
      <vt:variant>
        <vt:i4>0</vt:i4>
      </vt:variant>
      <vt:variant>
        <vt:i4>5</vt:i4>
      </vt:variant>
      <vt:variant>
        <vt:lpwstr/>
      </vt:variant>
      <vt:variant>
        <vt:lpwstr>#</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Perju</dc:creator>
  <cp:keywords/>
  <cp:lastModifiedBy>toader.toporau@nenos-software.ro</cp:lastModifiedBy>
  <cp:revision>2</cp:revision>
  <cp:lastPrinted>2018-08-07T11:44:00Z</cp:lastPrinted>
  <dcterms:created xsi:type="dcterms:W3CDTF">2025-10-06T11:36:00Z</dcterms:created>
  <dcterms:modified xsi:type="dcterms:W3CDTF">2025-10-06T11:36:00Z</dcterms:modified>
</cp:coreProperties>
</file>